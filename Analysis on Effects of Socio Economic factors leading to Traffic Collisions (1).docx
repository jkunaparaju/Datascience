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4A86A549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A7FCA59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382703C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E184E3E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57E6CF3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E268A9C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7A03E7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989331F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F7B0893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E04C0DA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7672FAE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C9D00CD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E34831B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F9652FC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4FA85E2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9EEFE00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0932A1B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8C31B0F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FF1F2B3" w14:textId="5BE737C4" w:rsidR="00927318" w:rsidRPr="00313C38" w:rsidRDefault="00AA5FCB">
      <w:pPr>
        <w:spacing w:before="20" w:line="400" w:lineRule="exact"/>
        <w:ind w:left="2293" w:right="720" w:hanging="1510"/>
        <w:rPr>
          <w:rFonts w:ascii="Arial" w:eastAsia="Arial" w:hAnsi="Arial" w:cs="Arial"/>
          <w:color w:val="17365D" w:themeColor="text2" w:themeShade="BF"/>
          <w:sz w:val="36"/>
          <w:szCs w:val="36"/>
        </w:rPr>
      </w:pPr>
      <w:r>
        <w:rPr>
          <w:color w:val="17365D" w:themeColor="text2" w:themeShade="BF"/>
        </w:rPr>
        <w:pict w14:anchorId="27BDE6A7">
          <v:group id="_x0000_s1049" style="position:absolute;left:0;text-align:left;margin-left:66.6pt;margin-top:57.9pt;width:462.15pt;height:0;z-index:-251660288;mso-position-horizontal-relative:page" coordorigin="1332,1158" coordsize="9244,0">
            <v:polyline id="_x0000_s1050" style="position:absolute" points="3996,3474,13240,3474" coordorigin="1332,1158" coordsize="9244,0" filled="f" strokecolor="#4f81bc" strokeweight=".58pt">
              <v:path arrowok="t"/>
              <o:lock v:ext="edit" verticies="t"/>
            </v:polyline>
            <w10:wrap anchorx="page"/>
          </v:group>
        </w:pict>
      </w:r>
      <w:proofErr w:type="gramStart"/>
      <w:r w:rsidR="00313C38" w:rsidRPr="00313C38">
        <w:rPr>
          <w:rFonts w:ascii="Arial" w:eastAsia="Arial" w:hAnsi="Arial" w:cs="Arial"/>
          <w:b/>
          <w:color w:val="17365D" w:themeColor="text2" w:themeShade="BF"/>
          <w:spacing w:val="-5"/>
          <w:sz w:val="36"/>
          <w:szCs w:val="36"/>
        </w:rPr>
        <w:t>A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3"/>
          <w:sz w:val="36"/>
          <w:szCs w:val="36"/>
        </w:rPr>
        <w:t>n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a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2"/>
          <w:sz w:val="36"/>
          <w:szCs w:val="36"/>
        </w:rPr>
        <w:t>l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y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-2"/>
          <w:sz w:val="36"/>
          <w:szCs w:val="36"/>
        </w:rPr>
        <w:t>s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is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1"/>
          <w:sz w:val="36"/>
          <w:szCs w:val="36"/>
        </w:rPr>
        <w:t xml:space="preserve"> </w:t>
      </w:r>
      <w:bookmarkStart w:id="0" w:name="_GoBack"/>
      <w:bookmarkEnd w:id="0"/>
      <w:r w:rsidR="00313C38" w:rsidRPr="00313C38">
        <w:rPr>
          <w:rFonts w:ascii="Arial" w:eastAsia="Arial" w:hAnsi="Arial" w:cs="Arial"/>
          <w:b/>
          <w:color w:val="17365D" w:themeColor="text2" w:themeShade="BF"/>
          <w:spacing w:val="3"/>
          <w:sz w:val="36"/>
          <w:szCs w:val="36"/>
        </w:rPr>
        <w:t xml:space="preserve"> 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Effe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-2"/>
          <w:sz w:val="36"/>
          <w:szCs w:val="36"/>
        </w:rPr>
        <w:t>c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ts</w:t>
      </w:r>
      <w:proofErr w:type="gramEnd"/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 xml:space="preserve"> of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1"/>
          <w:sz w:val="36"/>
          <w:szCs w:val="36"/>
        </w:rPr>
        <w:t xml:space="preserve"> 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Socio E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-1"/>
          <w:sz w:val="36"/>
          <w:szCs w:val="36"/>
        </w:rPr>
        <w:t>c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o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1"/>
          <w:sz w:val="36"/>
          <w:szCs w:val="36"/>
        </w:rPr>
        <w:t>n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omic fa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-1"/>
          <w:sz w:val="36"/>
          <w:szCs w:val="36"/>
        </w:rPr>
        <w:t>c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tors le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-1"/>
          <w:sz w:val="36"/>
          <w:szCs w:val="36"/>
        </w:rPr>
        <w:t>a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d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1"/>
          <w:sz w:val="36"/>
          <w:szCs w:val="36"/>
        </w:rPr>
        <w:t>i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ng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2"/>
          <w:sz w:val="36"/>
          <w:szCs w:val="36"/>
        </w:rPr>
        <w:t xml:space="preserve"> 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-1"/>
          <w:sz w:val="36"/>
          <w:szCs w:val="36"/>
        </w:rPr>
        <w:t>t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o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1"/>
          <w:sz w:val="36"/>
          <w:szCs w:val="36"/>
        </w:rPr>
        <w:t xml:space="preserve"> 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Tr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-3"/>
          <w:sz w:val="36"/>
          <w:szCs w:val="36"/>
        </w:rPr>
        <w:t>a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ffic Co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1"/>
          <w:sz w:val="36"/>
          <w:szCs w:val="36"/>
        </w:rPr>
        <w:t>l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l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1"/>
          <w:sz w:val="36"/>
          <w:szCs w:val="36"/>
        </w:rPr>
        <w:t>i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s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-3"/>
          <w:sz w:val="36"/>
          <w:szCs w:val="36"/>
        </w:rPr>
        <w:t>i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o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pacing w:val="1"/>
          <w:sz w:val="36"/>
          <w:szCs w:val="36"/>
        </w:rPr>
        <w:t>n</w:t>
      </w:r>
      <w:r w:rsidR="00313C38" w:rsidRPr="00313C38">
        <w:rPr>
          <w:rFonts w:ascii="Arial" w:eastAsia="Arial" w:hAnsi="Arial" w:cs="Arial"/>
          <w:b/>
          <w:color w:val="17365D" w:themeColor="text2" w:themeShade="BF"/>
          <w:sz w:val="36"/>
          <w:szCs w:val="36"/>
        </w:rPr>
        <w:t>s</w:t>
      </w:r>
    </w:p>
    <w:p w14:paraId="7FF8BE93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4B40FDB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AD1012E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F26F32B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44B6799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BD25484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F011011" w14:textId="77777777" w:rsidR="00927318" w:rsidRPr="00313C38" w:rsidRDefault="00927318">
      <w:pPr>
        <w:spacing w:before="5" w:line="200" w:lineRule="exact"/>
        <w:rPr>
          <w:color w:val="17365D" w:themeColor="text2" w:themeShade="BF"/>
        </w:rPr>
      </w:pPr>
    </w:p>
    <w:p w14:paraId="36D213EC" w14:textId="77777777" w:rsidR="00927318" w:rsidRPr="00313C38" w:rsidRDefault="00313C38">
      <w:pPr>
        <w:spacing w:before="29"/>
        <w:ind w:left="1334" w:right="1338"/>
        <w:jc w:val="center"/>
        <w:rPr>
          <w:rFonts w:ascii="Arial" w:eastAsia="Arial" w:hAnsi="Arial" w:cs="Arial"/>
          <w:color w:val="17365D" w:themeColor="text2" w:themeShade="BF"/>
        </w:rPr>
      </w:pPr>
      <w:r w:rsidRPr="00313C38">
        <w:rPr>
          <w:rFonts w:ascii="Arial" w:eastAsia="Arial" w:hAnsi="Arial" w:cs="Arial"/>
          <w:b/>
          <w:color w:val="17365D" w:themeColor="text2" w:themeShade="BF"/>
        </w:rPr>
        <w:t>Naga</w:t>
      </w:r>
      <w:r w:rsidRPr="00313C38">
        <w:rPr>
          <w:rFonts w:ascii="Arial" w:eastAsia="Arial" w:hAnsi="Arial" w:cs="Arial"/>
          <w:b/>
          <w:color w:val="17365D" w:themeColor="text2" w:themeShade="BF"/>
          <w:spacing w:val="1"/>
        </w:rPr>
        <w:t xml:space="preserve"> </w:t>
      </w:r>
      <w:r w:rsidRPr="00313C38">
        <w:rPr>
          <w:rFonts w:ascii="Arial" w:eastAsia="Arial" w:hAnsi="Arial" w:cs="Arial"/>
          <w:b/>
          <w:color w:val="17365D" w:themeColor="text2" w:themeShade="BF"/>
          <w:spacing w:val="4"/>
        </w:rPr>
        <w:t>J</w:t>
      </w:r>
      <w:r w:rsidRPr="00313C38">
        <w:rPr>
          <w:rFonts w:ascii="Arial" w:eastAsia="Arial" w:hAnsi="Arial" w:cs="Arial"/>
          <w:b/>
          <w:color w:val="17365D" w:themeColor="text2" w:themeShade="BF"/>
          <w:spacing w:val="-6"/>
        </w:rPr>
        <w:t>y</w:t>
      </w:r>
      <w:r w:rsidRPr="00313C38">
        <w:rPr>
          <w:rFonts w:ascii="Arial" w:eastAsia="Arial" w:hAnsi="Arial" w:cs="Arial"/>
          <w:b/>
          <w:color w:val="17365D" w:themeColor="text2" w:themeShade="BF"/>
        </w:rPr>
        <w:t>o</w:t>
      </w:r>
      <w:r w:rsidRPr="00313C38">
        <w:rPr>
          <w:rFonts w:ascii="Arial" w:eastAsia="Arial" w:hAnsi="Arial" w:cs="Arial"/>
          <w:b/>
          <w:color w:val="17365D" w:themeColor="text2" w:themeShade="BF"/>
          <w:spacing w:val="-1"/>
        </w:rPr>
        <w:t>t</w:t>
      </w:r>
      <w:r w:rsidRPr="00313C38">
        <w:rPr>
          <w:rFonts w:ascii="Arial" w:eastAsia="Arial" w:hAnsi="Arial" w:cs="Arial"/>
          <w:b/>
          <w:color w:val="17365D" w:themeColor="text2" w:themeShade="BF"/>
        </w:rPr>
        <w:t>hi K,</w:t>
      </w:r>
      <w:r w:rsidRPr="00313C38">
        <w:rPr>
          <w:rFonts w:ascii="Arial" w:eastAsia="Arial" w:hAnsi="Arial" w:cs="Arial"/>
          <w:b/>
          <w:color w:val="17365D" w:themeColor="text2" w:themeShade="BF"/>
          <w:spacing w:val="1"/>
        </w:rPr>
        <w:t xml:space="preserve"> </w:t>
      </w:r>
      <w:r w:rsidRPr="00313C38">
        <w:rPr>
          <w:rFonts w:ascii="Arial" w:eastAsia="Arial" w:hAnsi="Arial" w:cs="Arial"/>
          <w:b/>
          <w:color w:val="17365D" w:themeColor="text2" w:themeShade="BF"/>
        </w:rPr>
        <w:t>Neha</w:t>
      </w:r>
      <w:r w:rsidRPr="00313C38">
        <w:rPr>
          <w:rFonts w:ascii="Arial" w:eastAsia="Arial" w:hAnsi="Arial" w:cs="Arial"/>
          <w:b/>
          <w:color w:val="17365D" w:themeColor="text2" w:themeShade="BF"/>
          <w:spacing w:val="1"/>
        </w:rPr>
        <w:t xml:space="preserve"> </w:t>
      </w:r>
      <w:r w:rsidRPr="00313C38">
        <w:rPr>
          <w:rFonts w:ascii="Arial" w:eastAsia="Arial" w:hAnsi="Arial" w:cs="Arial"/>
          <w:b/>
          <w:color w:val="17365D" w:themeColor="text2" w:themeShade="BF"/>
        </w:rPr>
        <w:t>Kum</w:t>
      </w:r>
      <w:r w:rsidRPr="00313C38">
        <w:rPr>
          <w:rFonts w:ascii="Arial" w:eastAsia="Arial" w:hAnsi="Arial" w:cs="Arial"/>
          <w:b/>
          <w:color w:val="17365D" w:themeColor="text2" w:themeShade="BF"/>
          <w:spacing w:val="1"/>
        </w:rPr>
        <w:t>a</w:t>
      </w:r>
      <w:r w:rsidRPr="00313C38">
        <w:rPr>
          <w:rFonts w:ascii="Arial" w:eastAsia="Arial" w:hAnsi="Arial" w:cs="Arial"/>
          <w:b/>
          <w:color w:val="17365D" w:themeColor="text2" w:themeShade="BF"/>
        </w:rPr>
        <w:t>ri,</w:t>
      </w:r>
      <w:r w:rsidRPr="00313C38">
        <w:rPr>
          <w:rFonts w:ascii="Arial" w:eastAsia="Arial" w:hAnsi="Arial" w:cs="Arial"/>
          <w:b/>
          <w:color w:val="17365D" w:themeColor="text2" w:themeShade="BF"/>
          <w:spacing w:val="1"/>
        </w:rPr>
        <w:t xml:space="preserve"> </w:t>
      </w:r>
      <w:r w:rsidRPr="00313C38">
        <w:rPr>
          <w:rFonts w:ascii="Arial" w:eastAsia="Arial" w:hAnsi="Arial" w:cs="Arial"/>
          <w:b/>
          <w:color w:val="17365D" w:themeColor="text2" w:themeShade="BF"/>
        </w:rPr>
        <w:t>Madhumi</w:t>
      </w:r>
      <w:r w:rsidRPr="00313C38">
        <w:rPr>
          <w:rFonts w:ascii="Arial" w:eastAsia="Arial" w:hAnsi="Arial" w:cs="Arial"/>
          <w:b/>
          <w:color w:val="17365D" w:themeColor="text2" w:themeShade="BF"/>
          <w:spacing w:val="-1"/>
        </w:rPr>
        <w:t>t</w:t>
      </w:r>
      <w:r w:rsidRPr="00313C38">
        <w:rPr>
          <w:rFonts w:ascii="Arial" w:eastAsia="Arial" w:hAnsi="Arial" w:cs="Arial"/>
          <w:b/>
          <w:color w:val="17365D" w:themeColor="text2" w:themeShade="BF"/>
        </w:rPr>
        <w:t>a</w:t>
      </w:r>
      <w:r w:rsidRPr="00313C38">
        <w:rPr>
          <w:rFonts w:ascii="Arial" w:eastAsia="Arial" w:hAnsi="Arial" w:cs="Arial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Arial" w:eastAsia="Arial" w:hAnsi="Arial" w:cs="Arial"/>
          <w:b/>
          <w:color w:val="17365D" w:themeColor="text2" w:themeShade="BF"/>
        </w:rPr>
        <w:t>De</w:t>
      </w:r>
      <w:r w:rsidRPr="00313C38">
        <w:rPr>
          <w:rFonts w:ascii="Arial" w:eastAsia="Arial" w:hAnsi="Arial" w:cs="Arial"/>
          <w:b/>
          <w:color w:val="17365D" w:themeColor="text2" w:themeShade="BF"/>
          <w:spacing w:val="1"/>
        </w:rPr>
        <w:t>e</w:t>
      </w:r>
      <w:r w:rsidRPr="00313C38">
        <w:rPr>
          <w:rFonts w:ascii="Arial" w:eastAsia="Arial" w:hAnsi="Arial" w:cs="Arial"/>
          <w:b/>
          <w:color w:val="17365D" w:themeColor="text2" w:themeShade="BF"/>
        </w:rPr>
        <w:t>pi</w:t>
      </w:r>
      <w:r w:rsidRPr="00313C38">
        <w:rPr>
          <w:rFonts w:ascii="Arial" w:eastAsia="Arial" w:hAnsi="Arial" w:cs="Arial"/>
          <w:b/>
          <w:color w:val="17365D" w:themeColor="text2" w:themeShade="BF"/>
          <w:spacing w:val="1"/>
        </w:rPr>
        <w:t>k</w:t>
      </w:r>
      <w:r w:rsidRPr="00313C38">
        <w:rPr>
          <w:rFonts w:ascii="Arial" w:eastAsia="Arial" w:hAnsi="Arial" w:cs="Arial"/>
          <w:b/>
          <w:color w:val="17365D" w:themeColor="text2" w:themeShade="BF"/>
        </w:rPr>
        <w:t>a</w:t>
      </w:r>
      <w:r w:rsidRPr="00313C38">
        <w:rPr>
          <w:rFonts w:ascii="Arial" w:eastAsia="Arial" w:hAnsi="Arial" w:cs="Arial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Arial" w:eastAsia="Arial" w:hAnsi="Arial" w:cs="Arial"/>
          <w:b/>
          <w:color w:val="17365D" w:themeColor="text2" w:themeShade="BF"/>
        </w:rPr>
        <w:t>Du</w:t>
      </w:r>
      <w:r w:rsidRPr="00313C38">
        <w:rPr>
          <w:rFonts w:ascii="Arial" w:eastAsia="Arial" w:hAnsi="Arial" w:cs="Arial"/>
          <w:b/>
          <w:color w:val="17365D" w:themeColor="text2" w:themeShade="BF"/>
          <w:spacing w:val="-2"/>
        </w:rPr>
        <w:t>v</w:t>
      </w:r>
      <w:r w:rsidRPr="00313C38">
        <w:rPr>
          <w:rFonts w:ascii="Arial" w:eastAsia="Arial" w:hAnsi="Arial" w:cs="Arial"/>
          <w:b/>
          <w:color w:val="17365D" w:themeColor="text2" w:themeShade="BF"/>
          <w:spacing w:val="-1"/>
        </w:rPr>
        <w:t>v</w:t>
      </w:r>
      <w:r w:rsidRPr="00313C38">
        <w:rPr>
          <w:rFonts w:ascii="Arial" w:eastAsia="Arial" w:hAnsi="Arial" w:cs="Arial"/>
          <w:b/>
          <w:color w:val="17365D" w:themeColor="text2" w:themeShade="BF"/>
        </w:rPr>
        <w:t>uri</w:t>
      </w:r>
    </w:p>
    <w:p w14:paraId="345323F8" w14:textId="77777777" w:rsidR="00927318" w:rsidRPr="00313C38" w:rsidRDefault="00313C38">
      <w:pPr>
        <w:spacing w:before="87"/>
        <w:ind w:left="4132" w:right="4131"/>
        <w:jc w:val="center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b/>
          <w:color w:val="17365D" w:themeColor="text2" w:themeShade="BF"/>
          <w:spacing w:val="1"/>
          <w:sz w:val="22"/>
          <w:szCs w:val="22"/>
        </w:rPr>
        <w:t>5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  <w:sz w:val="22"/>
          <w:szCs w:val="22"/>
        </w:rPr>
        <w:t>/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  <w:sz w:val="22"/>
          <w:szCs w:val="22"/>
        </w:rPr>
        <w:t>1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  <w:sz w:val="22"/>
          <w:szCs w:val="22"/>
        </w:rPr>
        <w:t>3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  <w:sz w:val="22"/>
          <w:szCs w:val="22"/>
        </w:rPr>
        <w:t>/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  <w:sz w:val="22"/>
          <w:szCs w:val="22"/>
        </w:rPr>
        <w:t>2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  <w:sz w:val="22"/>
          <w:szCs w:val="22"/>
        </w:rPr>
        <w:t>0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  <w:sz w:val="22"/>
          <w:szCs w:val="22"/>
        </w:rPr>
        <w:t>1</w:t>
      </w:r>
      <w:r w:rsidRPr="00313C38">
        <w:rPr>
          <w:rFonts w:ascii="Calibri" w:eastAsia="Calibri" w:hAnsi="Calibri" w:cs="Calibri"/>
          <w:b/>
          <w:color w:val="17365D" w:themeColor="text2" w:themeShade="BF"/>
          <w:sz w:val="22"/>
          <w:szCs w:val="22"/>
        </w:rPr>
        <w:t>6</w:t>
      </w:r>
    </w:p>
    <w:p w14:paraId="7497B5C3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B24DD6B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04F3B25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A9CDC3A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EB9521F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69039D0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606D680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F5FC299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7B90FBE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19DD3A6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ECD6929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9482C4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0D7663A" w14:textId="77777777" w:rsidR="00927318" w:rsidRPr="00313C38" w:rsidRDefault="00927318">
      <w:pPr>
        <w:spacing w:before="10" w:line="240" w:lineRule="exact"/>
        <w:rPr>
          <w:color w:val="17365D" w:themeColor="text2" w:themeShade="BF"/>
        </w:rPr>
      </w:pPr>
    </w:p>
    <w:p w14:paraId="52798F05" w14:textId="77777777" w:rsidR="00927318" w:rsidRPr="00313C38" w:rsidRDefault="00313C38">
      <w:pPr>
        <w:ind w:left="2239" w:right="2239"/>
        <w:jc w:val="center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b/>
          <w:color w:val="17365D" w:themeColor="text2" w:themeShade="BF"/>
        </w:rPr>
        <w:t>St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ti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c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s,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ta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An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y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s,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c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 xml:space="preserve">on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g</w:t>
      </w:r>
    </w:p>
    <w:p w14:paraId="1C708564" w14:textId="77777777" w:rsidR="00927318" w:rsidRPr="00313C38" w:rsidRDefault="00927318">
      <w:pPr>
        <w:spacing w:before="10" w:line="160" w:lineRule="exact"/>
        <w:rPr>
          <w:color w:val="17365D" w:themeColor="text2" w:themeShade="BF"/>
          <w:sz w:val="17"/>
          <w:szCs w:val="17"/>
        </w:rPr>
      </w:pPr>
    </w:p>
    <w:p w14:paraId="23BA0740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2B4E563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0D0D736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6DD2110" w14:textId="77777777" w:rsidR="00927318" w:rsidRPr="00313C38" w:rsidRDefault="00313C38">
      <w:pPr>
        <w:ind w:left="3535" w:right="3534"/>
        <w:jc w:val="center"/>
        <w:rPr>
          <w:rFonts w:ascii="Calibri" w:eastAsia="Calibri" w:hAnsi="Calibri" w:cs="Calibri"/>
          <w:color w:val="17365D" w:themeColor="text2" w:themeShade="BF"/>
        </w:rPr>
        <w:sectPr w:rsidR="00927318" w:rsidRPr="00313C38">
          <w:headerReference w:type="default" r:id="rId7"/>
          <w:pgSz w:w="11920" w:h="16840"/>
          <w:pgMar w:top="1000" w:right="1300" w:bottom="280" w:left="1300" w:header="807" w:footer="0" w:gutter="0"/>
          <w:cols w:space="720"/>
        </w:sectPr>
      </w:pPr>
      <w:r w:rsidRPr="00313C38">
        <w:rPr>
          <w:rFonts w:ascii="Calibri" w:eastAsia="Calibri" w:hAnsi="Calibri" w:cs="Calibri"/>
          <w:b/>
          <w:color w:val="17365D" w:themeColor="text2" w:themeShade="BF"/>
        </w:rPr>
        <w:t>Pro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W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g</w:t>
      </w:r>
    </w:p>
    <w:p w14:paraId="2C4A329D" w14:textId="77777777" w:rsidR="00927318" w:rsidRPr="00313C38" w:rsidRDefault="00927318">
      <w:pPr>
        <w:spacing w:before="8" w:line="140" w:lineRule="exact"/>
        <w:rPr>
          <w:color w:val="17365D" w:themeColor="text2" w:themeShade="BF"/>
          <w:sz w:val="14"/>
          <w:szCs w:val="14"/>
        </w:rPr>
      </w:pPr>
    </w:p>
    <w:p w14:paraId="358475AC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5A309A6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AB5E7B1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F864898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D9BBA26" w14:textId="77777777" w:rsidR="00927318" w:rsidRPr="00313C38" w:rsidRDefault="00313C38">
      <w:pPr>
        <w:spacing w:line="380" w:lineRule="exact"/>
        <w:ind w:left="3301" w:right="3300"/>
        <w:jc w:val="center"/>
        <w:rPr>
          <w:rFonts w:ascii="Calibri" w:eastAsia="Calibri" w:hAnsi="Calibri" w:cs="Calibri"/>
          <w:color w:val="17365D" w:themeColor="text2" w:themeShade="BF"/>
          <w:sz w:val="32"/>
          <w:szCs w:val="32"/>
        </w:rPr>
      </w:pPr>
      <w:r w:rsidRPr="00313C38">
        <w:rPr>
          <w:rFonts w:ascii="Calibri" w:eastAsia="Calibri" w:hAnsi="Calibri" w:cs="Calibri"/>
          <w:b/>
          <w:color w:val="17365D" w:themeColor="text2" w:themeShade="BF"/>
          <w:spacing w:val="1"/>
          <w:w w:val="99"/>
          <w:position w:val="1"/>
          <w:sz w:val="32"/>
          <w:szCs w:val="32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  <w:w w:val="99"/>
          <w:position w:val="1"/>
          <w:sz w:val="32"/>
          <w:szCs w:val="32"/>
        </w:rPr>
        <w:t>cknowl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  <w:w w:val="99"/>
          <w:position w:val="1"/>
          <w:sz w:val="32"/>
          <w:szCs w:val="32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  <w:w w:val="99"/>
          <w:position w:val="1"/>
          <w:sz w:val="32"/>
          <w:szCs w:val="32"/>
        </w:rPr>
        <w:t>d</w:t>
      </w:r>
      <w:r w:rsidRPr="00313C38">
        <w:rPr>
          <w:rFonts w:ascii="Calibri" w:eastAsia="Calibri" w:hAnsi="Calibri" w:cs="Calibri"/>
          <w:b/>
          <w:color w:val="17365D" w:themeColor="text2" w:themeShade="BF"/>
          <w:w w:val="99"/>
          <w:position w:val="1"/>
          <w:sz w:val="32"/>
          <w:szCs w:val="32"/>
        </w:rPr>
        <w:t>ge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  <w:w w:val="99"/>
          <w:position w:val="1"/>
          <w:sz w:val="32"/>
          <w:szCs w:val="32"/>
        </w:rPr>
        <w:t>m</w:t>
      </w:r>
      <w:r w:rsidRPr="00313C38">
        <w:rPr>
          <w:rFonts w:ascii="Calibri" w:eastAsia="Calibri" w:hAnsi="Calibri" w:cs="Calibri"/>
          <w:b/>
          <w:color w:val="17365D" w:themeColor="text2" w:themeShade="BF"/>
          <w:w w:val="99"/>
          <w:position w:val="1"/>
          <w:sz w:val="32"/>
          <w:szCs w:val="32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  <w:w w:val="99"/>
          <w:position w:val="1"/>
          <w:sz w:val="32"/>
          <w:szCs w:val="32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  <w:w w:val="99"/>
          <w:position w:val="1"/>
          <w:sz w:val="32"/>
          <w:szCs w:val="32"/>
        </w:rPr>
        <w:t>ts</w:t>
      </w:r>
    </w:p>
    <w:p w14:paraId="7A410FDB" w14:textId="77777777" w:rsidR="00927318" w:rsidRPr="00313C38" w:rsidRDefault="00927318">
      <w:pPr>
        <w:spacing w:before="19" w:line="240" w:lineRule="exact"/>
        <w:rPr>
          <w:color w:val="17365D" w:themeColor="text2" w:themeShade="BF"/>
        </w:rPr>
      </w:pPr>
    </w:p>
    <w:p w14:paraId="2D0A2C69" w14:textId="77777777" w:rsidR="00927318" w:rsidRPr="00313C38" w:rsidRDefault="00313C38">
      <w:pPr>
        <w:spacing w:line="359" w:lineRule="auto"/>
        <w:ind w:left="707" w:right="226" w:firstLine="720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1000" w:right="1300" w:bottom="280" w:left="1300" w:header="807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rch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up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 Sa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 P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er’s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Un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versi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y, 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rsey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 (N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w 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rsey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We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are imm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ly gra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essor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Wa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s, 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ecisi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g)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assis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is </w:t>
      </w:r>
      <w:r w:rsidRPr="007B37FC">
        <w:rPr>
          <w:rFonts w:ascii="Calibri" w:eastAsia="Calibri" w:hAnsi="Calibri" w:cs="Calibri"/>
          <w:color w:val="17365D" w:themeColor="text2" w:themeShade="BF"/>
          <w:highlight w:val="green"/>
        </w:rPr>
        <w:t>me</w:t>
      </w:r>
      <w:r w:rsidRPr="007B37FC">
        <w:rPr>
          <w:rFonts w:ascii="Calibri" w:eastAsia="Calibri" w:hAnsi="Calibri" w:cs="Calibri"/>
          <w:color w:val="17365D" w:themeColor="text2" w:themeShade="BF"/>
          <w:spacing w:val="2"/>
          <w:highlight w:val="green"/>
        </w:rPr>
        <w:t>t</w:t>
      </w:r>
      <w:r w:rsidRPr="007B37FC">
        <w:rPr>
          <w:rFonts w:ascii="Calibri" w:eastAsia="Calibri" w:hAnsi="Calibri" w:cs="Calibri"/>
          <w:color w:val="17365D" w:themeColor="text2" w:themeShade="BF"/>
          <w:spacing w:val="-1"/>
          <w:highlight w:val="green"/>
        </w:rPr>
        <w:t>h</w:t>
      </w:r>
      <w:r w:rsidRPr="007B37FC">
        <w:rPr>
          <w:rFonts w:ascii="Calibri" w:eastAsia="Calibri" w:hAnsi="Calibri" w:cs="Calibri"/>
          <w:color w:val="17365D" w:themeColor="text2" w:themeShade="BF"/>
          <w:highlight w:val="green"/>
        </w:rPr>
        <w:t>o</w:t>
      </w:r>
      <w:r w:rsidRPr="007B37FC">
        <w:rPr>
          <w:rFonts w:ascii="Calibri" w:eastAsia="Calibri" w:hAnsi="Calibri" w:cs="Calibri"/>
          <w:color w:val="17365D" w:themeColor="text2" w:themeShade="BF"/>
          <w:spacing w:val="2"/>
          <w:highlight w:val="green"/>
        </w:rPr>
        <w:t>d</w:t>
      </w:r>
      <w:r w:rsidRPr="007B37FC">
        <w:rPr>
          <w:rFonts w:ascii="Calibri" w:eastAsia="Calibri" w:hAnsi="Calibri" w:cs="Calibri"/>
          <w:color w:val="17365D" w:themeColor="text2" w:themeShade="BF"/>
          <w:highlight w:val="green"/>
        </w:rPr>
        <w:t>s;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also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elp in 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on im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vi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rch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h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given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 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 major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e-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s.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We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 vari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it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elligi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e.</w:t>
      </w:r>
    </w:p>
    <w:p w14:paraId="7A5688B0" w14:textId="77777777" w:rsidR="00927318" w:rsidRPr="00313C38" w:rsidRDefault="00927318">
      <w:pPr>
        <w:spacing w:before="7" w:line="180" w:lineRule="exact"/>
        <w:rPr>
          <w:color w:val="17365D" w:themeColor="text2" w:themeShade="BF"/>
          <w:sz w:val="19"/>
          <w:szCs w:val="19"/>
        </w:rPr>
      </w:pPr>
    </w:p>
    <w:p w14:paraId="64C6D241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A7CED71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5ADDC1E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9E26375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D0E634F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C04A572" w14:textId="77777777" w:rsidR="00927318" w:rsidRPr="00313C38" w:rsidRDefault="00313C38">
      <w:pPr>
        <w:spacing w:before="21"/>
        <w:ind w:left="140"/>
        <w:rPr>
          <w:rFonts w:ascii="Cambria" w:eastAsia="Cambria" w:hAnsi="Cambria" w:cs="Cambria"/>
          <w:color w:val="17365D" w:themeColor="text2" w:themeShade="BF"/>
          <w:sz w:val="28"/>
          <w:szCs w:val="28"/>
        </w:rPr>
      </w:pP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Co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2"/>
          <w:sz w:val="28"/>
          <w:szCs w:val="28"/>
        </w:rPr>
        <w:t>n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te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8"/>
          <w:szCs w:val="28"/>
        </w:rPr>
        <w:t>n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ts</w:t>
      </w:r>
    </w:p>
    <w:p w14:paraId="294BAE6D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76F6549" w14:textId="77777777" w:rsidR="00927318" w:rsidRPr="00313C38" w:rsidRDefault="00927318">
      <w:pPr>
        <w:spacing w:before="18" w:line="240" w:lineRule="exact"/>
        <w:rPr>
          <w:color w:val="17365D" w:themeColor="text2" w:themeShade="BF"/>
        </w:rPr>
      </w:pPr>
    </w:p>
    <w:p w14:paraId="678D8B9E" w14:textId="77777777" w:rsidR="00927318" w:rsidRPr="00313C38" w:rsidRDefault="00313C38">
      <w:pPr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1     </w:t>
      </w:r>
      <w:r w:rsidRPr="00313C38">
        <w:rPr>
          <w:rFonts w:ascii="Calibri" w:eastAsia="Calibri" w:hAnsi="Calibri" w:cs="Calibri"/>
          <w:color w:val="17365D" w:themeColor="text2" w:themeShade="BF"/>
          <w:spacing w:val="29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stract</w:t>
      </w:r>
      <w:r w:rsidRPr="00313C38">
        <w:rPr>
          <w:rFonts w:ascii="Calibri" w:eastAsia="Calibri" w:hAnsi="Calibri" w:cs="Calibri"/>
          <w:color w:val="17365D" w:themeColor="text2" w:themeShade="BF"/>
          <w:spacing w:val="-3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</w:t>
      </w:r>
      <w:r w:rsidRPr="00313C38">
        <w:rPr>
          <w:rFonts w:ascii="Calibri" w:eastAsia="Calibri" w:hAnsi="Calibri" w:cs="Calibri"/>
          <w:color w:val="17365D" w:themeColor="text2" w:themeShade="BF"/>
          <w:spacing w:val="-27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1</w:t>
      </w:r>
    </w:p>
    <w:p w14:paraId="3C320E08" w14:textId="77777777" w:rsidR="00927318" w:rsidRPr="00313C38" w:rsidRDefault="00927318">
      <w:pPr>
        <w:spacing w:before="2" w:line="140" w:lineRule="exact"/>
        <w:rPr>
          <w:color w:val="17365D" w:themeColor="text2" w:themeShade="BF"/>
          <w:sz w:val="14"/>
          <w:szCs w:val="14"/>
        </w:rPr>
      </w:pPr>
    </w:p>
    <w:p w14:paraId="67511661" w14:textId="77777777" w:rsidR="00927318" w:rsidRPr="00313C38" w:rsidRDefault="00313C38">
      <w:pPr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2     </w:t>
      </w:r>
      <w:r w:rsidRPr="00313C38">
        <w:rPr>
          <w:rFonts w:ascii="Calibri" w:eastAsia="Calibri" w:hAnsi="Calibri" w:cs="Calibri"/>
          <w:color w:val="17365D" w:themeColor="text2" w:themeShade="BF"/>
          <w:spacing w:val="29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tr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du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</w:t>
      </w:r>
      <w:r w:rsidRPr="00313C38">
        <w:rPr>
          <w:rFonts w:ascii="Calibri" w:eastAsia="Calibri" w:hAnsi="Calibri" w:cs="Calibri"/>
          <w:color w:val="17365D" w:themeColor="text2" w:themeShade="BF"/>
          <w:spacing w:val="-27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2</w:t>
      </w:r>
    </w:p>
    <w:p w14:paraId="2CD48066" w14:textId="77777777" w:rsidR="00927318" w:rsidRPr="00313C38" w:rsidRDefault="00927318">
      <w:pPr>
        <w:spacing w:before="9" w:line="120" w:lineRule="exact"/>
        <w:rPr>
          <w:color w:val="17365D" w:themeColor="text2" w:themeShade="BF"/>
          <w:sz w:val="13"/>
          <w:szCs w:val="13"/>
        </w:rPr>
      </w:pPr>
    </w:p>
    <w:p w14:paraId="6F4E97E0" w14:textId="77777777" w:rsidR="00927318" w:rsidRPr="00313C38" w:rsidRDefault="00313C38">
      <w:pPr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3     </w:t>
      </w:r>
      <w:r w:rsidRPr="00313C38">
        <w:rPr>
          <w:rFonts w:ascii="Calibri" w:eastAsia="Calibri" w:hAnsi="Calibri" w:cs="Calibri"/>
          <w:color w:val="17365D" w:themeColor="text2" w:themeShade="BF"/>
          <w:spacing w:val="29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ata 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28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6</w:t>
      </w:r>
    </w:p>
    <w:p w14:paraId="35256FE0" w14:textId="77777777" w:rsidR="00927318" w:rsidRPr="00313C38" w:rsidRDefault="00927318">
      <w:pPr>
        <w:spacing w:before="9" w:line="120" w:lineRule="exact"/>
        <w:rPr>
          <w:color w:val="17365D" w:themeColor="text2" w:themeShade="BF"/>
          <w:sz w:val="13"/>
          <w:szCs w:val="13"/>
        </w:rPr>
      </w:pPr>
    </w:p>
    <w:p w14:paraId="7841B5D2" w14:textId="77777777" w:rsidR="00927318" w:rsidRPr="00313C38" w:rsidRDefault="00313C38">
      <w:pPr>
        <w:ind w:left="361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.1      </w:t>
      </w:r>
      <w:r w:rsidRPr="00313C38">
        <w:rPr>
          <w:rFonts w:ascii="Calibri" w:eastAsia="Calibri" w:hAnsi="Calibri" w:cs="Calibri"/>
          <w:color w:val="17365D" w:themeColor="text2" w:themeShade="BF"/>
          <w:spacing w:val="3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ara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rist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cs:</w:t>
      </w:r>
      <w:r w:rsidRPr="00313C38">
        <w:rPr>
          <w:rFonts w:ascii="Calibri" w:eastAsia="Calibri" w:hAnsi="Calibri" w:cs="Calibri"/>
          <w:color w:val="17365D" w:themeColor="text2" w:themeShade="BF"/>
          <w:spacing w:val="-35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27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6</w:t>
      </w:r>
    </w:p>
    <w:p w14:paraId="0BE92424" w14:textId="77777777" w:rsidR="00927318" w:rsidRPr="00313C38" w:rsidRDefault="00927318">
      <w:pPr>
        <w:spacing w:before="2" w:line="140" w:lineRule="exact"/>
        <w:rPr>
          <w:color w:val="17365D" w:themeColor="text2" w:themeShade="BF"/>
          <w:sz w:val="14"/>
          <w:szCs w:val="14"/>
        </w:rPr>
      </w:pPr>
    </w:p>
    <w:p w14:paraId="0A1C2D75" w14:textId="77777777" w:rsidR="00927318" w:rsidRPr="00313C38" w:rsidRDefault="00313C38">
      <w:pPr>
        <w:ind w:left="361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2      </w:t>
      </w:r>
      <w:r w:rsidRPr="00313C38">
        <w:rPr>
          <w:rFonts w:ascii="Calibri" w:eastAsia="Calibri" w:hAnsi="Calibri" w:cs="Calibri"/>
          <w:color w:val="17365D" w:themeColor="text2" w:themeShade="BF"/>
          <w:spacing w:val="3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icle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Cha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tics:</w:t>
      </w:r>
      <w:r w:rsidRPr="00313C38">
        <w:rPr>
          <w:rFonts w:ascii="Calibri" w:eastAsia="Calibri" w:hAnsi="Calibri" w:cs="Calibri"/>
          <w:color w:val="17365D" w:themeColor="text2" w:themeShade="BF"/>
          <w:spacing w:val="-3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</w:t>
      </w:r>
      <w:r w:rsidRPr="00313C38">
        <w:rPr>
          <w:rFonts w:ascii="Calibri" w:eastAsia="Calibri" w:hAnsi="Calibri" w:cs="Calibri"/>
          <w:color w:val="17365D" w:themeColor="text2" w:themeShade="BF"/>
          <w:spacing w:val="-27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7</w:t>
      </w:r>
    </w:p>
    <w:p w14:paraId="760893B4" w14:textId="77777777" w:rsidR="00927318" w:rsidRPr="00313C38" w:rsidRDefault="00927318">
      <w:pPr>
        <w:spacing w:line="140" w:lineRule="exact"/>
        <w:rPr>
          <w:color w:val="17365D" w:themeColor="text2" w:themeShade="BF"/>
          <w:sz w:val="14"/>
          <w:szCs w:val="14"/>
        </w:rPr>
      </w:pPr>
    </w:p>
    <w:p w14:paraId="4217550E" w14:textId="77777777" w:rsidR="00927318" w:rsidRPr="00313C38" w:rsidRDefault="00313C38">
      <w:pPr>
        <w:ind w:left="361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.3      </w:t>
      </w:r>
      <w:r w:rsidRPr="00313C38">
        <w:rPr>
          <w:rFonts w:ascii="Calibri" w:eastAsia="Calibri" w:hAnsi="Calibri" w:cs="Calibri"/>
          <w:color w:val="17365D" w:themeColor="text2" w:themeShade="BF"/>
          <w:spacing w:val="3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Envir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al 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eris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ics:</w:t>
      </w:r>
      <w:r w:rsidRPr="00313C38">
        <w:rPr>
          <w:rFonts w:ascii="Calibri" w:eastAsia="Calibri" w:hAnsi="Calibri" w:cs="Calibri"/>
          <w:color w:val="17365D" w:themeColor="text2" w:themeShade="BF"/>
          <w:spacing w:val="-26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29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7</w:t>
      </w:r>
    </w:p>
    <w:p w14:paraId="1426CCE2" w14:textId="77777777" w:rsidR="00927318" w:rsidRPr="00313C38" w:rsidRDefault="00927318">
      <w:pPr>
        <w:spacing w:before="9" w:line="120" w:lineRule="exact"/>
        <w:rPr>
          <w:color w:val="17365D" w:themeColor="text2" w:themeShade="BF"/>
          <w:sz w:val="13"/>
          <w:szCs w:val="13"/>
        </w:rPr>
      </w:pPr>
    </w:p>
    <w:p w14:paraId="2F8EC8ED" w14:textId="77777777" w:rsidR="00927318" w:rsidRPr="00313C38" w:rsidRDefault="00313C38">
      <w:pPr>
        <w:ind w:left="361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.4      </w:t>
      </w:r>
      <w:r w:rsidRPr="00313C38">
        <w:rPr>
          <w:rFonts w:ascii="Calibri" w:eastAsia="Calibri" w:hAnsi="Calibri" w:cs="Calibri"/>
          <w:color w:val="17365D" w:themeColor="text2" w:themeShade="BF"/>
          <w:spacing w:val="3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Crash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="007B37FC"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Cha</w:t>
      </w:r>
      <w:r w:rsidR="007B37FC"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r</w:t>
      </w:r>
      <w:r w:rsidR="007B37FC"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ac</w:t>
      </w:r>
      <w:r w:rsidR="007B37FC"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t</w:t>
      </w:r>
      <w:r w:rsidR="007B37FC"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eristic</w:t>
      </w:r>
      <w:r w:rsidR="007B37FC"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s</w:t>
      </w:r>
      <w:r w:rsidR="007B37FC" w:rsidRPr="00313C38">
        <w:rPr>
          <w:rFonts w:ascii="Calibri" w:eastAsia="Calibri" w:hAnsi="Calibri" w:cs="Calibri"/>
          <w:color w:val="17365D" w:themeColor="text2" w:themeShade="BF"/>
          <w:spacing w:val="6"/>
          <w:sz w:val="22"/>
          <w:szCs w:val="22"/>
        </w:rPr>
        <w:t>:</w:t>
      </w:r>
      <w:r w:rsidR="007B37FC"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 ..............................................................................................................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28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8</w:t>
      </w:r>
    </w:p>
    <w:p w14:paraId="13BF093D" w14:textId="77777777" w:rsidR="00927318" w:rsidRPr="00313C38" w:rsidRDefault="00927318">
      <w:pPr>
        <w:spacing w:before="2" w:line="140" w:lineRule="exact"/>
        <w:rPr>
          <w:color w:val="17365D" w:themeColor="text2" w:themeShade="BF"/>
          <w:sz w:val="14"/>
          <w:szCs w:val="14"/>
        </w:rPr>
      </w:pPr>
    </w:p>
    <w:p w14:paraId="22D2142C" w14:textId="77777777" w:rsidR="00927318" w:rsidRPr="00313C38" w:rsidRDefault="00313C38">
      <w:pPr>
        <w:ind w:left="361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.5      </w:t>
      </w:r>
      <w:r w:rsidRPr="00313C38">
        <w:rPr>
          <w:rFonts w:ascii="Calibri" w:eastAsia="Calibri" w:hAnsi="Calibri" w:cs="Calibri"/>
          <w:color w:val="17365D" w:themeColor="text2" w:themeShade="BF"/>
          <w:spacing w:val="3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Zip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Cha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act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tics:</w:t>
      </w:r>
      <w:r w:rsidRPr="00313C38">
        <w:rPr>
          <w:rFonts w:ascii="Calibri" w:eastAsia="Calibri" w:hAnsi="Calibri" w:cs="Calibri"/>
          <w:color w:val="17365D" w:themeColor="text2" w:themeShade="BF"/>
          <w:spacing w:val="-33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28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8</w:t>
      </w:r>
    </w:p>
    <w:p w14:paraId="705C997F" w14:textId="77777777" w:rsidR="00927318" w:rsidRPr="00313C38" w:rsidRDefault="00927318">
      <w:pPr>
        <w:spacing w:before="9" w:line="120" w:lineRule="exact"/>
        <w:rPr>
          <w:color w:val="17365D" w:themeColor="text2" w:themeShade="BF"/>
          <w:sz w:val="13"/>
          <w:szCs w:val="13"/>
        </w:rPr>
      </w:pPr>
    </w:p>
    <w:p w14:paraId="2B79A236" w14:textId="77777777" w:rsidR="00927318" w:rsidRPr="00313C38" w:rsidRDefault="00313C38">
      <w:pPr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4     </w:t>
      </w:r>
      <w:r w:rsidRPr="00313C38">
        <w:rPr>
          <w:rFonts w:ascii="Calibri" w:eastAsia="Calibri" w:hAnsi="Calibri" w:cs="Calibri"/>
          <w:color w:val="17365D" w:themeColor="text2" w:themeShade="BF"/>
          <w:spacing w:val="29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ical Fr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k: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alyz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ata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0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10</w:t>
      </w:r>
    </w:p>
    <w:p w14:paraId="7450BBDE" w14:textId="77777777" w:rsidR="00927318" w:rsidRPr="00313C38" w:rsidRDefault="00927318">
      <w:pPr>
        <w:spacing w:before="9" w:line="120" w:lineRule="exact"/>
        <w:rPr>
          <w:color w:val="17365D" w:themeColor="text2" w:themeShade="BF"/>
          <w:sz w:val="13"/>
          <w:szCs w:val="13"/>
        </w:rPr>
      </w:pPr>
    </w:p>
    <w:p w14:paraId="58443413" w14:textId="77777777" w:rsidR="00927318" w:rsidRPr="00313C38" w:rsidRDefault="00313C38">
      <w:pPr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5     </w:t>
      </w:r>
      <w:r w:rsidRPr="00313C38">
        <w:rPr>
          <w:rFonts w:ascii="Calibri" w:eastAsia="Calibri" w:hAnsi="Calibri" w:cs="Calibri"/>
          <w:color w:val="17365D" w:themeColor="text2" w:themeShade="BF"/>
          <w:spacing w:val="29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6"/>
          <w:sz w:val="22"/>
          <w:szCs w:val="22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-29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16</w:t>
      </w:r>
    </w:p>
    <w:p w14:paraId="4B8EA3A1" w14:textId="77777777" w:rsidR="00927318" w:rsidRPr="00313C38" w:rsidRDefault="00927318">
      <w:pPr>
        <w:spacing w:before="2" w:line="140" w:lineRule="exact"/>
        <w:rPr>
          <w:color w:val="17365D" w:themeColor="text2" w:themeShade="BF"/>
          <w:sz w:val="14"/>
          <w:szCs w:val="14"/>
        </w:rPr>
      </w:pPr>
    </w:p>
    <w:p w14:paraId="3A283274" w14:textId="77777777" w:rsidR="00927318" w:rsidRPr="00313C38" w:rsidRDefault="00313C38">
      <w:pPr>
        <w:ind w:left="361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5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.1      </w:t>
      </w:r>
      <w:r w:rsidRPr="00313C38">
        <w:rPr>
          <w:rFonts w:ascii="Calibri" w:eastAsia="Calibri" w:hAnsi="Calibri" w:cs="Calibri"/>
          <w:color w:val="17365D" w:themeColor="text2" w:themeShade="BF"/>
          <w:spacing w:val="3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if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ere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Va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ia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and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="007B37FC"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D</w:t>
      </w:r>
      <w:r w:rsidR="007B37FC"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</w:t>
      </w:r>
      <w:r w:rsidR="007B37FC"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f</w:t>
      </w:r>
      <w:r w:rsidR="007B37FC"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i</w:t>
      </w:r>
      <w:r w:rsidR="007B37FC"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="007B37FC"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iti</w:t>
      </w:r>
      <w:r w:rsidR="007B37FC"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="007B37FC"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="007B37FC"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s: ......................................................................................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16</w:t>
      </w:r>
    </w:p>
    <w:p w14:paraId="33245340" w14:textId="77777777" w:rsidR="00927318" w:rsidRPr="00313C38" w:rsidRDefault="00927318">
      <w:pPr>
        <w:spacing w:before="9" w:line="120" w:lineRule="exact"/>
        <w:rPr>
          <w:color w:val="17365D" w:themeColor="text2" w:themeShade="BF"/>
          <w:sz w:val="13"/>
          <w:szCs w:val="13"/>
        </w:rPr>
      </w:pPr>
    </w:p>
    <w:p w14:paraId="139A8031" w14:textId="77777777" w:rsidR="00927318" w:rsidRPr="00313C38" w:rsidRDefault="00313C38">
      <w:pPr>
        <w:ind w:left="361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5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.2      </w:t>
      </w:r>
      <w:r w:rsidRPr="00313C38">
        <w:rPr>
          <w:rFonts w:ascii="Calibri" w:eastAsia="Calibri" w:hAnsi="Calibri" w:cs="Calibri"/>
          <w:color w:val="17365D" w:themeColor="text2" w:themeShade="BF"/>
          <w:spacing w:val="3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cti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al Fo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9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17</w:t>
      </w:r>
    </w:p>
    <w:p w14:paraId="29348549" w14:textId="77777777" w:rsidR="00927318" w:rsidRPr="00313C38" w:rsidRDefault="00927318">
      <w:pPr>
        <w:spacing w:before="2" w:line="140" w:lineRule="exact"/>
        <w:rPr>
          <w:color w:val="17365D" w:themeColor="text2" w:themeShade="BF"/>
          <w:sz w:val="14"/>
          <w:szCs w:val="14"/>
        </w:rPr>
      </w:pPr>
    </w:p>
    <w:p w14:paraId="5EE9FECF" w14:textId="77777777" w:rsidR="00927318" w:rsidRPr="00313C38" w:rsidRDefault="00313C38">
      <w:pPr>
        <w:ind w:left="361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5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.3      </w:t>
      </w:r>
      <w:r w:rsidRPr="00313C38">
        <w:rPr>
          <w:rFonts w:ascii="Calibri" w:eastAsia="Calibri" w:hAnsi="Calibri" w:cs="Calibri"/>
          <w:color w:val="17365D" w:themeColor="text2" w:themeShade="BF"/>
          <w:spacing w:val="3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Mo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lli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 A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alyz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llis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-F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eq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ency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data</w:t>
      </w:r>
      <w:r w:rsidRPr="00313C38">
        <w:rPr>
          <w:rFonts w:ascii="Calibri" w:eastAsia="Calibri" w:hAnsi="Calibri" w:cs="Calibri"/>
          <w:color w:val="17365D" w:themeColor="text2" w:themeShade="BF"/>
          <w:spacing w:val="-35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0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17</w:t>
      </w:r>
    </w:p>
    <w:p w14:paraId="51E13B5E" w14:textId="77777777" w:rsidR="00927318" w:rsidRPr="00313C38" w:rsidRDefault="00927318">
      <w:pPr>
        <w:spacing w:before="9" w:line="120" w:lineRule="exact"/>
        <w:rPr>
          <w:color w:val="17365D" w:themeColor="text2" w:themeShade="BF"/>
          <w:sz w:val="13"/>
          <w:szCs w:val="13"/>
        </w:rPr>
      </w:pPr>
    </w:p>
    <w:p w14:paraId="48AF5BC4" w14:textId="77777777" w:rsidR="00927318" w:rsidRPr="00313C38" w:rsidRDefault="00313C38">
      <w:pPr>
        <w:ind w:left="361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5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.4      </w:t>
      </w:r>
      <w:r w:rsidRPr="00313C38">
        <w:rPr>
          <w:rFonts w:ascii="Calibri" w:eastAsia="Calibri" w:hAnsi="Calibri" w:cs="Calibri"/>
          <w:color w:val="17365D" w:themeColor="text2" w:themeShade="BF"/>
          <w:spacing w:val="3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Regress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alys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0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0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19</w:t>
      </w:r>
    </w:p>
    <w:p w14:paraId="0A604726" w14:textId="77777777" w:rsidR="00927318" w:rsidRPr="00313C38" w:rsidRDefault="00927318">
      <w:pPr>
        <w:spacing w:before="10" w:line="120" w:lineRule="exact"/>
        <w:rPr>
          <w:color w:val="17365D" w:themeColor="text2" w:themeShade="BF"/>
          <w:sz w:val="13"/>
          <w:szCs w:val="13"/>
        </w:rPr>
      </w:pPr>
    </w:p>
    <w:p w14:paraId="2A962139" w14:textId="77777777" w:rsidR="00927318" w:rsidRPr="00313C38" w:rsidRDefault="00313C38">
      <w:pPr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6     </w:t>
      </w:r>
      <w:r w:rsidRPr="00313C38">
        <w:rPr>
          <w:rFonts w:ascii="Calibri" w:eastAsia="Calibri" w:hAnsi="Calibri" w:cs="Calibri"/>
          <w:color w:val="17365D" w:themeColor="text2" w:themeShade="BF"/>
          <w:spacing w:val="29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2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</w:t>
      </w:r>
      <w:r w:rsidRPr="00313C38">
        <w:rPr>
          <w:rFonts w:ascii="Calibri" w:eastAsia="Calibri" w:hAnsi="Calibri" w:cs="Calibri"/>
          <w:color w:val="17365D" w:themeColor="text2" w:themeShade="BF"/>
          <w:spacing w:val="-29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26</w:t>
      </w:r>
    </w:p>
    <w:p w14:paraId="5C8545D2" w14:textId="77777777" w:rsidR="00927318" w:rsidRPr="00313C38" w:rsidRDefault="00927318">
      <w:pPr>
        <w:spacing w:before="2" w:line="140" w:lineRule="exact"/>
        <w:rPr>
          <w:color w:val="17365D" w:themeColor="text2" w:themeShade="BF"/>
          <w:sz w:val="14"/>
          <w:szCs w:val="14"/>
        </w:rPr>
      </w:pPr>
    </w:p>
    <w:p w14:paraId="7FD47961" w14:textId="77777777" w:rsidR="00927318" w:rsidRPr="00313C38" w:rsidRDefault="00313C38">
      <w:pPr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7     </w:t>
      </w:r>
      <w:r w:rsidRPr="00313C38">
        <w:rPr>
          <w:rFonts w:ascii="Calibri" w:eastAsia="Calibri" w:hAnsi="Calibri" w:cs="Calibri"/>
          <w:color w:val="17365D" w:themeColor="text2" w:themeShade="BF"/>
          <w:spacing w:val="29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ce</w:t>
      </w:r>
      <w:r w:rsidRPr="00313C38">
        <w:rPr>
          <w:rFonts w:ascii="Calibri" w:eastAsia="Calibri" w:hAnsi="Calibri" w:cs="Calibri"/>
          <w:color w:val="17365D" w:themeColor="text2" w:themeShade="BF"/>
          <w:spacing w:val="-25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</w:t>
      </w:r>
      <w:r w:rsidRPr="00313C38">
        <w:rPr>
          <w:rFonts w:ascii="Calibri" w:eastAsia="Calibri" w:hAnsi="Calibri" w:cs="Calibri"/>
          <w:color w:val="17365D" w:themeColor="text2" w:themeShade="BF"/>
          <w:spacing w:val="-29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27</w:t>
      </w:r>
    </w:p>
    <w:p w14:paraId="15417441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B159864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683DF56" w14:textId="77777777" w:rsidR="00927318" w:rsidRPr="00313C38" w:rsidRDefault="00927318">
      <w:pPr>
        <w:spacing w:before="14" w:line="240" w:lineRule="exact"/>
        <w:rPr>
          <w:color w:val="17365D" w:themeColor="text2" w:themeShade="BF"/>
        </w:rPr>
      </w:pPr>
    </w:p>
    <w:p w14:paraId="1C1BCA20" w14:textId="77777777" w:rsidR="00927318" w:rsidRPr="00313C38" w:rsidRDefault="00313C38">
      <w:pPr>
        <w:ind w:left="140"/>
        <w:rPr>
          <w:rFonts w:ascii="Calibri" w:eastAsia="Calibri" w:hAnsi="Calibri" w:cs="Calibri"/>
          <w:color w:val="17365D" w:themeColor="text2" w:themeShade="BF"/>
          <w:sz w:val="28"/>
          <w:szCs w:val="28"/>
        </w:rPr>
      </w:pPr>
      <w:r w:rsidRPr="00313C38">
        <w:rPr>
          <w:rFonts w:ascii="Calibri" w:eastAsia="Calibri" w:hAnsi="Calibri" w:cs="Calibri"/>
          <w:b/>
          <w:color w:val="17365D" w:themeColor="text2" w:themeShade="BF"/>
          <w:sz w:val="28"/>
          <w:szCs w:val="28"/>
        </w:rPr>
        <w:t>Ta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  <w:sz w:val="28"/>
          <w:szCs w:val="28"/>
        </w:rPr>
        <w:t>b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  <w:sz w:val="28"/>
          <w:szCs w:val="28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z w:val="28"/>
          <w:szCs w:val="28"/>
        </w:rPr>
        <w:t>e of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  <w:sz w:val="28"/>
          <w:szCs w:val="28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z w:val="28"/>
          <w:szCs w:val="28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  <w:sz w:val="28"/>
          <w:szCs w:val="28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  <w:sz w:val="28"/>
          <w:szCs w:val="28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  <w:sz w:val="28"/>
          <w:szCs w:val="28"/>
        </w:rPr>
        <w:t>u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  <w:sz w:val="28"/>
          <w:szCs w:val="28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  <w:sz w:val="28"/>
          <w:szCs w:val="28"/>
        </w:rPr>
        <w:t>es</w:t>
      </w:r>
    </w:p>
    <w:p w14:paraId="7125E5F8" w14:textId="77777777" w:rsidR="00927318" w:rsidRPr="00313C38" w:rsidRDefault="00927318">
      <w:pPr>
        <w:spacing w:before="6" w:line="240" w:lineRule="exact"/>
        <w:rPr>
          <w:color w:val="17365D" w:themeColor="text2" w:themeShade="BF"/>
        </w:rPr>
      </w:pPr>
    </w:p>
    <w:p w14:paraId="55F44BB6" w14:textId="77777777" w:rsidR="00927318" w:rsidRPr="00313C38" w:rsidRDefault="00313C38">
      <w:pPr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igu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1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P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erc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ta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ak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wn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llis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s in fi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ugh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s in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ew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  <w:spacing w:val="-34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</w:t>
      </w:r>
      <w:r w:rsidRPr="00313C38">
        <w:rPr>
          <w:rFonts w:ascii="Calibri" w:eastAsia="Calibri" w:hAnsi="Calibri" w:cs="Calibri"/>
          <w:color w:val="17365D" w:themeColor="text2" w:themeShade="BF"/>
          <w:spacing w:val="-29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10</w:t>
      </w:r>
    </w:p>
    <w:p w14:paraId="18095F42" w14:textId="77777777" w:rsidR="00927318" w:rsidRPr="00313C38" w:rsidRDefault="00313C38">
      <w:pPr>
        <w:spacing w:before="41"/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igu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2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- Rate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llis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in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each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ug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8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11</w:t>
      </w:r>
    </w:p>
    <w:p w14:paraId="3A982E29" w14:textId="77777777" w:rsidR="00927318" w:rsidRPr="00313C38" w:rsidRDefault="00313C38">
      <w:pPr>
        <w:spacing w:before="38"/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igu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3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llis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ti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day</w:t>
      </w:r>
      <w:r w:rsidRPr="00313C38">
        <w:rPr>
          <w:rFonts w:ascii="Calibri" w:eastAsia="Calibri" w:hAnsi="Calibri" w:cs="Calibri"/>
          <w:color w:val="17365D" w:themeColor="text2" w:themeShade="BF"/>
          <w:spacing w:val="-19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0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12</w:t>
      </w:r>
    </w:p>
    <w:p w14:paraId="7B2FA3CC" w14:textId="77777777" w:rsidR="00927318" w:rsidRPr="00313C38" w:rsidRDefault="00313C38">
      <w:pPr>
        <w:spacing w:before="41"/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igu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4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 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ffe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ent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llis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2"/>
          <w:sz w:val="22"/>
          <w:szCs w:val="2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</w:t>
      </w:r>
      <w:r w:rsidRPr="00313C38">
        <w:rPr>
          <w:rFonts w:ascii="Calibri" w:eastAsia="Calibri" w:hAnsi="Calibri" w:cs="Calibri"/>
          <w:color w:val="17365D" w:themeColor="text2" w:themeShade="BF"/>
          <w:spacing w:val="-29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13</w:t>
      </w:r>
    </w:p>
    <w:p w14:paraId="6DABBF32" w14:textId="77777777" w:rsidR="00927318" w:rsidRPr="00313C38" w:rsidRDefault="00313C38">
      <w:pPr>
        <w:spacing w:before="41"/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igu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5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red in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ch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ug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</w:t>
      </w:r>
      <w:r w:rsidRPr="00313C38">
        <w:rPr>
          <w:rFonts w:ascii="Calibri" w:eastAsia="Calibri" w:hAnsi="Calibri" w:cs="Calibri"/>
          <w:color w:val="17365D" w:themeColor="text2" w:themeShade="BF"/>
          <w:spacing w:val="-30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14</w:t>
      </w:r>
    </w:p>
    <w:p w14:paraId="70D2C531" w14:textId="77777777" w:rsidR="00927318" w:rsidRPr="00313C38" w:rsidRDefault="00313C38">
      <w:pPr>
        <w:spacing w:before="39"/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igu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6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based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rs re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ati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llis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7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0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15</w:t>
      </w:r>
    </w:p>
    <w:p w14:paraId="60E3D585" w14:textId="77777777" w:rsidR="00927318" w:rsidRPr="00313C38" w:rsidRDefault="00313C38">
      <w:pPr>
        <w:spacing w:before="41"/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igu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7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Mo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3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-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llisi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ta</w:t>
      </w:r>
      <w:r w:rsidRPr="00313C38">
        <w:rPr>
          <w:rFonts w:ascii="Calibri" w:eastAsia="Calibri" w:hAnsi="Calibri" w:cs="Calibri"/>
          <w:color w:val="17365D" w:themeColor="text2" w:themeShade="BF"/>
          <w:spacing w:val="-25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0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20</w:t>
      </w:r>
    </w:p>
    <w:p w14:paraId="1F833EBD" w14:textId="77777777" w:rsidR="00927318" w:rsidRPr="00313C38" w:rsidRDefault="00313C38">
      <w:pPr>
        <w:spacing w:before="41"/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igu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8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Ne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Bi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ial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Mo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3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–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llis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ta</w:t>
      </w:r>
      <w:r w:rsidRPr="00313C38">
        <w:rPr>
          <w:rFonts w:ascii="Calibri" w:eastAsia="Calibri" w:hAnsi="Calibri" w:cs="Calibri"/>
          <w:color w:val="17365D" w:themeColor="text2" w:themeShade="BF"/>
          <w:spacing w:val="-17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21</w:t>
      </w:r>
    </w:p>
    <w:p w14:paraId="090A8FF6" w14:textId="77777777" w:rsidR="00927318" w:rsidRPr="00313C38" w:rsidRDefault="00313C38">
      <w:pPr>
        <w:spacing w:before="38"/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igu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9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alysis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 Var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Ta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6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</w:t>
      </w:r>
      <w:r w:rsidRPr="00313C38">
        <w:rPr>
          <w:rFonts w:ascii="Calibri" w:eastAsia="Calibri" w:hAnsi="Calibri" w:cs="Calibri"/>
          <w:color w:val="17365D" w:themeColor="text2" w:themeShade="BF"/>
          <w:spacing w:val="-29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22</w:t>
      </w:r>
    </w:p>
    <w:p w14:paraId="754185CA" w14:textId="77777777" w:rsidR="00927318" w:rsidRPr="00313C38" w:rsidRDefault="00313C38">
      <w:pPr>
        <w:spacing w:before="41"/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igu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1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esid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 xml:space="preserve">als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s Fit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ed 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6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</w:t>
      </w:r>
      <w:r w:rsidRPr="00313C38">
        <w:rPr>
          <w:rFonts w:ascii="Calibri" w:eastAsia="Calibri" w:hAnsi="Calibri" w:cs="Calibri"/>
          <w:color w:val="17365D" w:themeColor="text2" w:themeShade="BF"/>
          <w:spacing w:val="-29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22</w:t>
      </w:r>
    </w:p>
    <w:p w14:paraId="6DB683C7" w14:textId="77777777" w:rsidR="00927318" w:rsidRPr="00313C38" w:rsidRDefault="00313C38">
      <w:pPr>
        <w:spacing w:before="41"/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igu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1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-Q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ot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0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22</w:t>
      </w:r>
    </w:p>
    <w:p w14:paraId="0DEA4AA1" w14:textId="77777777" w:rsidR="00927318" w:rsidRPr="00313C38" w:rsidRDefault="00313C38">
      <w:pPr>
        <w:spacing w:before="41"/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igu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1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Stan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ard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ia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ce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du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als</w:t>
      </w:r>
      <w:r w:rsidRPr="00313C38">
        <w:rPr>
          <w:rFonts w:ascii="Calibri" w:eastAsia="Calibri" w:hAnsi="Calibri" w:cs="Calibri"/>
          <w:color w:val="17365D" w:themeColor="text2" w:themeShade="BF"/>
          <w:spacing w:val="-20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23</w:t>
      </w:r>
    </w:p>
    <w:p w14:paraId="703DB42A" w14:textId="77777777" w:rsidR="00927318" w:rsidRPr="00313C38" w:rsidRDefault="00313C38">
      <w:pPr>
        <w:spacing w:before="38"/>
        <w:ind w:left="140"/>
        <w:rPr>
          <w:rFonts w:ascii="Calibri" w:eastAsia="Calibri" w:hAnsi="Calibri" w:cs="Calibri"/>
          <w:color w:val="17365D" w:themeColor="text2" w:themeShade="BF"/>
          <w:sz w:val="22"/>
          <w:szCs w:val="22"/>
        </w:rPr>
        <w:sectPr w:rsidR="00927318" w:rsidRPr="00313C38">
          <w:pgSz w:w="11920" w:h="16840"/>
          <w:pgMar w:top="1000" w:right="1300" w:bottom="280" w:left="1300" w:header="807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igu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1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k's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ista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sz w:val="22"/>
          <w:szCs w:val="2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sz w:val="22"/>
          <w:szCs w:val="2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2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sz w:val="22"/>
          <w:szCs w:val="22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z w:val="22"/>
          <w:szCs w:val="22"/>
        </w:rPr>
        <w:t>....................</w:t>
      </w:r>
      <w:r w:rsidRPr="00313C38">
        <w:rPr>
          <w:rFonts w:ascii="Calibri" w:eastAsia="Calibri" w:hAnsi="Calibri" w:cs="Calibri"/>
          <w:color w:val="17365D" w:themeColor="text2" w:themeShade="BF"/>
          <w:spacing w:val="-31"/>
          <w:sz w:val="22"/>
          <w:szCs w:val="2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sz w:val="22"/>
          <w:szCs w:val="22"/>
        </w:rPr>
        <w:t>23</w:t>
      </w:r>
    </w:p>
    <w:p w14:paraId="0A359982" w14:textId="77777777" w:rsidR="00927318" w:rsidRPr="00313C38" w:rsidRDefault="00927318">
      <w:pPr>
        <w:spacing w:before="2" w:line="100" w:lineRule="exact"/>
        <w:rPr>
          <w:color w:val="17365D" w:themeColor="text2" w:themeShade="BF"/>
          <w:sz w:val="10"/>
          <w:szCs w:val="10"/>
        </w:rPr>
      </w:pPr>
    </w:p>
    <w:p w14:paraId="454ED995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CFDFC4C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6C4E14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A032966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6580845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A420D38" w14:textId="77777777" w:rsidR="00927318" w:rsidRPr="00313C38" w:rsidRDefault="00313C38">
      <w:pPr>
        <w:spacing w:before="21"/>
        <w:ind w:left="140"/>
        <w:rPr>
          <w:rFonts w:ascii="Cambria" w:eastAsia="Cambria" w:hAnsi="Cambria" w:cs="Cambria"/>
          <w:color w:val="17365D" w:themeColor="text2" w:themeShade="BF"/>
          <w:sz w:val="28"/>
          <w:szCs w:val="28"/>
        </w:rPr>
      </w:pP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 xml:space="preserve">1  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9"/>
          <w:sz w:val="28"/>
          <w:szCs w:val="28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8"/>
          <w:szCs w:val="28"/>
        </w:rPr>
        <w:t>b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s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8"/>
          <w:szCs w:val="28"/>
        </w:rPr>
        <w:t>t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2"/>
          <w:sz w:val="28"/>
          <w:szCs w:val="28"/>
        </w:rPr>
        <w:t>r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8"/>
          <w:szCs w:val="28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ct</w:t>
      </w:r>
    </w:p>
    <w:p w14:paraId="7301E220" w14:textId="77777777" w:rsidR="00927318" w:rsidRPr="00313C38" w:rsidRDefault="00927318">
      <w:pPr>
        <w:spacing w:before="8" w:line="180" w:lineRule="exact"/>
        <w:rPr>
          <w:color w:val="17365D" w:themeColor="text2" w:themeShade="BF"/>
          <w:sz w:val="18"/>
          <w:szCs w:val="18"/>
        </w:rPr>
      </w:pPr>
    </w:p>
    <w:p w14:paraId="2A4CDC1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1A41893" w14:textId="77777777" w:rsidR="00927318" w:rsidRPr="00313C38" w:rsidRDefault="00313C38">
      <w:pPr>
        <w:spacing w:line="359" w:lineRule="auto"/>
        <w:ind w:left="707" w:right="298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lisio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k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years.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This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ima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ily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iol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gi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al, ge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logical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7B37FC" w:rsidRPr="007B37FC">
        <w:rPr>
          <w:rFonts w:ascii="Calibri" w:eastAsia="Calibri" w:hAnsi="Calibri" w:cs="Calibri"/>
          <w:color w:val="17365D" w:themeColor="text2" w:themeShade="BF"/>
          <w:highlight w:val="green"/>
        </w:rPr>
        <w:t>eco</w:t>
      </w:r>
      <w:r w:rsidR="007B37FC" w:rsidRPr="007B37FC">
        <w:rPr>
          <w:rFonts w:ascii="Calibri" w:eastAsia="Calibri" w:hAnsi="Calibri" w:cs="Calibri"/>
          <w:color w:val="17365D" w:themeColor="text2" w:themeShade="BF"/>
          <w:spacing w:val="1"/>
          <w:highlight w:val="green"/>
        </w:rPr>
        <w:t>n</w:t>
      </w:r>
      <w:r w:rsidR="007B37FC" w:rsidRPr="007B37FC">
        <w:rPr>
          <w:rFonts w:ascii="Calibri" w:eastAsia="Calibri" w:hAnsi="Calibri" w:cs="Calibri"/>
          <w:color w:val="17365D" w:themeColor="text2" w:themeShade="BF"/>
          <w:highlight w:val="green"/>
        </w:rPr>
        <w:t>o</w:t>
      </w:r>
      <w:r w:rsidR="007B37FC" w:rsidRPr="007B37FC">
        <w:rPr>
          <w:rFonts w:ascii="Calibri" w:eastAsia="Calibri" w:hAnsi="Calibri" w:cs="Calibri"/>
          <w:color w:val="17365D" w:themeColor="text2" w:themeShade="BF"/>
          <w:spacing w:val="1"/>
          <w:highlight w:val="green"/>
        </w:rPr>
        <w:t>m</w:t>
      </w:r>
      <w:r w:rsidR="007B37FC" w:rsidRPr="007B37FC">
        <w:rPr>
          <w:rFonts w:ascii="Calibri" w:eastAsia="Calibri" w:hAnsi="Calibri" w:cs="Calibri"/>
          <w:color w:val="17365D" w:themeColor="text2" w:themeShade="BF"/>
          <w:highlight w:val="green"/>
        </w:rPr>
        <w:t>i</w:t>
      </w:r>
      <w:r w:rsidR="007B37FC" w:rsidRPr="007B37FC">
        <w:rPr>
          <w:rFonts w:ascii="Calibri" w:eastAsia="Calibri" w:hAnsi="Calibri" w:cs="Calibri"/>
          <w:color w:val="17365D" w:themeColor="text2" w:themeShade="BF"/>
          <w:spacing w:val="-3"/>
          <w:highlight w:val="green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eir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 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ic coll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k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y.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oc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rmi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verage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y year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collisi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 on a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6F4F9E69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C7D0845" w14:textId="77777777" w:rsidR="00927318" w:rsidRPr="00313C38" w:rsidRDefault="00927318">
      <w:pPr>
        <w:spacing w:before="20" w:line="220" w:lineRule="exact"/>
        <w:rPr>
          <w:color w:val="17365D" w:themeColor="text2" w:themeShade="BF"/>
          <w:sz w:val="22"/>
          <w:szCs w:val="22"/>
        </w:rPr>
      </w:pPr>
    </w:p>
    <w:p w14:paraId="43B32F16" w14:textId="77777777" w:rsidR="00927318" w:rsidRPr="00313C38" w:rsidRDefault="00313C38">
      <w:pPr>
        <w:spacing w:line="360" w:lineRule="auto"/>
        <w:ind w:left="707" w:right="201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age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alc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g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ic vol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avai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isi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p</w:t>
      </w:r>
      <w:r w:rsidRPr="00313C38">
        <w:rPr>
          <w:rFonts w:ascii="Calibri" w:eastAsia="Calibri" w:hAnsi="Calibri" w:cs="Calibri"/>
          <w:color w:val="17365D" w:themeColor="text2" w:themeShade="BF"/>
        </w:rPr>
        <w:t>rime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loc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also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ime 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year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are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4C2227AC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558D2AA" w14:textId="77777777" w:rsidR="00927318" w:rsidRPr="00313C38" w:rsidRDefault="00927318">
      <w:pPr>
        <w:spacing w:before="19" w:line="220" w:lineRule="exact"/>
        <w:rPr>
          <w:color w:val="17365D" w:themeColor="text2" w:themeShade="BF"/>
          <w:sz w:val="22"/>
          <w:szCs w:val="22"/>
        </w:rPr>
      </w:pPr>
    </w:p>
    <w:p w14:paraId="4B96B426" w14:textId="77777777" w:rsidR="00927318" w:rsidRPr="00313C38" w:rsidRDefault="00313C38">
      <w:pPr>
        <w:spacing w:line="359" w:lineRule="auto"/>
        <w:ind w:left="707" w:right="353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other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rim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</w:rPr>
        <w:t>ec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ovi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on 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lisio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s.</w:t>
      </w:r>
      <w:r w:rsidRPr="00313C38">
        <w:rPr>
          <w:rFonts w:ascii="Calibri" w:eastAsia="Calibri" w:hAnsi="Calibri" w:cs="Calibri"/>
          <w:color w:val="17365D" w:themeColor="text2" w:themeShade="BF"/>
          <w:spacing w:val="9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We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8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volv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ment,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,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ex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ost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(t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 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le,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ail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), chara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</w:rPr>
        <w:t>aggressive</w:t>
      </w:r>
    </w:p>
    <w:p w14:paraId="6F8A0153" w14:textId="77777777" w:rsidR="00927318" w:rsidRPr="00313C38" w:rsidRDefault="00313C38">
      <w:pPr>
        <w:spacing w:before="2" w:line="359" w:lineRule="auto"/>
        <w:ind w:left="707" w:right="108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other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volved 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le)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ir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in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 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avem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7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y,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imal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).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u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ed 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avoid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p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ecre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s.</w:t>
      </w:r>
    </w:p>
    <w:p w14:paraId="1C61C018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D1324C5" w14:textId="77777777" w:rsidR="00927318" w:rsidRPr="00313C38" w:rsidRDefault="00927318">
      <w:pPr>
        <w:spacing w:before="20" w:line="220" w:lineRule="exact"/>
        <w:rPr>
          <w:color w:val="17365D" w:themeColor="text2" w:themeShade="BF"/>
          <w:sz w:val="22"/>
          <w:szCs w:val="22"/>
        </w:rPr>
      </w:pPr>
    </w:p>
    <w:p w14:paraId="1276816C" w14:textId="77777777" w:rsidR="00927318" w:rsidRPr="00313C38" w:rsidRDefault="00313C38">
      <w:pPr>
        <w:spacing w:line="359" w:lineRule="auto"/>
        <w:ind w:left="707" w:right="202" w:firstLine="720"/>
        <w:rPr>
          <w:rFonts w:ascii="Calibri" w:eastAsia="Calibri" w:hAnsi="Calibri" w:cs="Calibri"/>
          <w:color w:val="17365D" w:themeColor="text2" w:themeShade="BF"/>
        </w:rPr>
        <w:sectPr w:rsidR="00927318" w:rsidRPr="00313C38">
          <w:headerReference w:type="default" r:id="rId8"/>
          <w:pgSz w:w="11920" w:h="16840"/>
          <w:pgMar w:top="780" w:right="1300" w:bottom="280" w:left="1300" w:header="595" w:footer="0" w:gutter="0"/>
          <w:pgNumType w:start="1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avail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–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s. This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larly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on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aily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asis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giv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ye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sly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year.</w:t>
      </w:r>
    </w:p>
    <w:p w14:paraId="674FB66B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8160AD3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0AA2656" w14:textId="77777777" w:rsidR="00927318" w:rsidRPr="00313C38" w:rsidRDefault="00927318">
      <w:pPr>
        <w:spacing w:before="19" w:line="200" w:lineRule="exact"/>
        <w:rPr>
          <w:color w:val="17365D" w:themeColor="text2" w:themeShade="BF"/>
        </w:rPr>
      </w:pPr>
    </w:p>
    <w:p w14:paraId="1A8D5117" w14:textId="77777777" w:rsidR="00927318" w:rsidRPr="00313C38" w:rsidRDefault="00313C38">
      <w:pPr>
        <w:spacing w:before="21"/>
        <w:ind w:left="140"/>
        <w:rPr>
          <w:rFonts w:ascii="Cambria" w:eastAsia="Cambria" w:hAnsi="Cambria" w:cs="Cambria"/>
          <w:color w:val="17365D" w:themeColor="text2" w:themeShade="BF"/>
          <w:sz w:val="28"/>
          <w:szCs w:val="28"/>
        </w:rPr>
      </w:pP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 xml:space="preserve">2  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9"/>
          <w:sz w:val="28"/>
          <w:szCs w:val="28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In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8"/>
          <w:szCs w:val="28"/>
        </w:rPr>
        <w:t>t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2"/>
          <w:sz w:val="28"/>
          <w:szCs w:val="28"/>
        </w:rPr>
        <w:t>r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8"/>
          <w:szCs w:val="28"/>
        </w:rPr>
        <w:t>o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2"/>
          <w:sz w:val="28"/>
          <w:szCs w:val="28"/>
        </w:rPr>
        <w:t>d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uc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8"/>
          <w:szCs w:val="28"/>
        </w:rPr>
        <w:t>t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ion</w:t>
      </w:r>
    </w:p>
    <w:p w14:paraId="3A6C9A6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36C257D" w14:textId="77777777" w:rsidR="00927318" w:rsidRPr="00313C38" w:rsidRDefault="00927318">
      <w:pPr>
        <w:spacing w:before="12" w:line="280" w:lineRule="exact"/>
        <w:rPr>
          <w:color w:val="17365D" w:themeColor="text2" w:themeShade="BF"/>
          <w:sz w:val="28"/>
          <w:szCs w:val="28"/>
        </w:rPr>
      </w:pPr>
    </w:p>
    <w:p w14:paraId="16E71A42" w14:textId="77777777" w:rsidR="00927318" w:rsidRPr="00313C38" w:rsidRDefault="00313C38">
      <w:pPr>
        <w:spacing w:line="360" w:lineRule="auto"/>
        <w:ind w:left="707" w:right="119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Wi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ld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ay,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eco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very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sig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s.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 (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own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VC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en a 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</w:rPr>
        <w:t>ect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ma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ria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ary 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tu</w:t>
      </w:r>
      <w:r w:rsidRPr="00313C38">
        <w:rPr>
          <w:rFonts w:ascii="Calibri" w:eastAsia="Calibri" w:hAnsi="Calibri" w:cs="Calibri"/>
          <w:color w:val="17365D" w:themeColor="text2" w:themeShade="BF"/>
        </w:rPr>
        <w:t>ral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acles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ally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ry,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ge,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/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ision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are of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en</w:t>
      </w:r>
      <w:r w:rsidRPr="00313C38">
        <w:rPr>
          <w:rFonts w:ascii="Calibri" w:eastAsia="Calibri" w:hAnsi="Calibri" w:cs="Calibri"/>
          <w:color w:val="17365D" w:themeColor="text2" w:themeShade="BF"/>
        </w:rPr>
        <w:t>ess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ecre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collisi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Uni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ed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es.</w:t>
      </w:r>
    </w:p>
    <w:p w14:paraId="3AE7148B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E0BE5AC" w14:textId="77777777" w:rsidR="00927318" w:rsidRPr="00313C38" w:rsidRDefault="00927318">
      <w:pPr>
        <w:spacing w:before="19" w:line="220" w:lineRule="exact"/>
        <w:rPr>
          <w:color w:val="17365D" w:themeColor="text2" w:themeShade="BF"/>
          <w:sz w:val="22"/>
          <w:szCs w:val="22"/>
        </w:rPr>
      </w:pPr>
    </w:p>
    <w:p w14:paraId="3976D4C5" w14:textId="77777777" w:rsidR="00927318" w:rsidRPr="00313C38" w:rsidRDefault="00313C38">
      <w:pPr>
        <w:ind w:left="70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i/>
          <w:color w:val="17365D" w:themeColor="text2" w:themeShade="BF"/>
        </w:rPr>
        <w:t>“On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 xml:space="preserve"> a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 xml:space="preserve">n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>v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e,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ere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 xml:space="preserve">re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abou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6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milli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n m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 xml:space="preserve">r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v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ehicle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c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llisio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 xml:space="preserve">n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4"/>
        </w:rPr>
        <w:t>o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ad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e</w:t>
      </w:r>
    </w:p>
    <w:p w14:paraId="1ECD68E1" w14:textId="77777777" w:rsidR="00927318" w:rsidRPr="00313C38" w:rsidRDefault="00927318">
      <w:pPr>
        <w:spacing w:before="6" w:line="140" w:lineRule="exact"/>
        <w:rPr>
          <w:color w:val="17365D" w:themeColor="text2" w:themeShade="BF"/>
          <w:sz w:val="14"/>
          <w:szCs w:val="14"/>
        </w:rPr>
      </w:pPr>
    </w:p>
    <w:p w14:paraId="493D3503" w14:textId="77777777" w:rsidR="00927318" w:rsidRPr="00313C38" w:rsidRDefault="00313C38">
      <w:pPr>
        <w:ind w:left="70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i/>
          <w:color w:val="17365D" w:themeColor="text2" w:themeShade="BF"/>
        </w:rPr>
        <w:t>U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an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ua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lly.”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</w:rPr>
        <w:t>see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>4</w:t>
      </w:r>
      <w:r w:rsidRPr="00313C38">
        <w:rPr>
          <w:rFonts w:ascii="Calibri" w:eastAsia="Calibri" w:hAnsi="Calibri" w:cs="Calibri"/>
          <w:color w:val="17365D" w:themeColor="text2" w:themeShade="BF"/>
        </w:rPr>
        <w:t>)</w:t>
      </w:r>
    </w:p>
    <w:p w14:paraId="4C27938C" w14:textId="77777777" w:rsidR="00927318" w:rsidRPr="00313C38" w:rsidRDefault="00927318">
      <w:pPr>
        <w:spacing w:before="8" w:line="180" w:lineRule="exact"/>
        <w:rPr>
          <w:color w:val="17365D" w:themeColor="text2" w:themeShade="BF"/>
          <w:sz w:val="18"/>
          <w:szCs w:val="18"/>
        </w:rPr>
      </w:pPr>
    </w:p>
    <w:p w14:paraId="25544B6F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DDEB88B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45A7075" w14:textId="77777777" w:rsidR="00927318" w:rsidRPr="00313C38" w:rsidRDefault="00313C38">
      <w:pPr>
        <w:spacing w:line="359" w:lineRule="auto"/>
        <w:ind w:left="707" w:right="276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an 3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mill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ed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proofErr w:type="gramStart"/>
      <w:r w:rsidR="00593ECB" w:rsidRPr="00313C38">
        <w:rPr>
          <w:rFonts w:ascii="Calibri" w:eastAsia="Calibri" w:hAnsi="Calibri" w:cs="Calibri"/>
          <w:color w:val="17365D" w:themeColor="text2" w:themeShade="BF"/>
        </w:rPr>
        <w:t>mill</w:t>
      </w:r>
      <w:r w:rsidR="00593ECB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593ECB" w:rsidRPr="00313C38">
        <w:rPr>
          <w:rFonts w:ascii="Calibri" w:eastAsia="Calibri" w:hAnsi="Calibri" w:cs="Calibri"/>
          <w:color w:val="17365D" w:themeColor="text2" w:themeShade="BF"/>
        </w:rPr>
        <w:t>ons</w:t>
      </w:r>
      <w:proofErr w:type="gramEnd"/>
      <w:r w:rsidRPr="00313C38">
        <w:rPr>
          <w:rFonts w:ascii="Calibri" w:eastAsia="Calibri" w:hAnsi="Calibri" w:cs="Calibri"/>
          <w:color w:val="17365D" w:themeColor="text2" w:themeShade="BF"/>
        </w:rPr>
        <w:t xml:space="preserve"> 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ries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ma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ex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4</w:t>
      </w:r>
      <w:r w:rsidRPr="00313C38">
        <w:rPr>
          <w:rFonts w:ascii="Calibri" w:eastAsia="Calibri" w:hAnsi="Calibri" w:cs="Calibri"/>
          <w:color w:val="17365D" w:themeColor="text2" w:themeShade="BF"/>
        </w:rPr>
        <w:t>0,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get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illed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 eve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proofErr w:type="gramStart"/>
      <w:r w:rsidRPr="00313C38">
        <w:rPr>
          <w:rFonts w:ascii="Calibri" w:eastAsia="Calibri" w:hAnsi="Calibri" w:cs="Calibri"/>
          <w:color w:val="17365D" w:themeColor="text2" w:themeShade="BF"/>
        </w:rPr>
        <w:t>yea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(</w:t>
      </w:r>
      <w:proofErr w:type="gramEnd"/>
      <w:r w:rsidRPr="00313C38">
        <w:rPr>
          <w:rFonts w:ascii="Calibri" w:eastAsia="Calibri" w:hAnsi="Calibri" w:cs="Calibri"/>
          <w:color w:val="17365D" w:themeColor="text2" w:themeShade="BF"/>
        </w:rPr>
        <w:t>see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s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>4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“</w:t>
      </w:r>
      <w:r w:rsidRPr="00313C38">
        <w:rPr>
          <w:rFonts w:ascii="Calibri" w:eastAsia="Calibri" w:hAnsi="Calibri" w:cs="Calibri"/>
          <w:color w:val="17365D" w:themeColor="text2" w:themeShade="BF"/>
        </w:rPr>
        <w:t>Every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12 mi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es,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eca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 of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on on US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s.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14 seco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s,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VC res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in 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red vi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m.”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(rea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rst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ry 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eventi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ol)</w:t>
      </w:r>
    </w:p>
    <w:p w14:paraId="2C9908AE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5EEBC54" w14:textId="77777777" w:rsidR="00927318" w:rsidRPr="00313C38" w:rsidRDefault="00927318">
      <w:pPr>
        <w:spacing w:before="19" w:line="220" w:lineRule="exact"/>
        <w:rPr>
          <w:color w:val="17365D" w:themeColor="text2" w:themeShade="BF"/>
          <w:sz w:val="22"/>
          <w:szCs w:val="22"/>
        </w:rPr>
      </w:pPr>
    </w:p>
    <w:p w14:paraId="32BB9013" w14:textId="77777777" w:rsidR="00927318" w:rsidRPr="00313C38" w:rsidRDefault="00313C38">
      <w:pPr>
        <w:spacing w:line="360" w:lineRule="auto"/>
        <w:ind w:left="707" w:right="185" w:firstLine="720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avoided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vers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7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e.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out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4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% 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are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ivi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g. 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%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ed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%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b</w:t>
      </w:r>
      <w:r w:rsidRPr="00313C38">
        <w:rPr>
          <w:rFonts w:ascii="Calibri" w:eastAsia="Calibri" w:hAnsi="Calibri" w:cs="Calibri"/>
          <w:color w:val="17365D" w:themeColor="text2" w:themeShade="BF"/>
        </w:rPr>
        <w:t>eca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ck</w:t>
      </w:r>
      <w:r w:rsidRPr="00313C38">
        <w:rPr>
          <w:rFonts w:ascii="Calibri" w:eastAsia="Calibri" w:hAnsi="Calibri" w:cs="Calibri"/>
          <w:color w:val="17365D" w:themeColor="text2" w:themeShade="BF"/>
        </w:rPr>
        <w:t>less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</w:rPr>
        <w:t>rivi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ally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othe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. In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llisio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ecea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eir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 are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also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lowe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u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los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ir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lives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ver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ly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6092ED29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FA129F0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4D2D98A" w14:textId="77777777" w:rsidR="00927318" w:rsidRPr="00313C38" w:rsidRDefault="00927318">
      <w:pPr>
        <w:spacing w:before="13" w:line="220" w:lineRule="exact"/>
        <w:rPr>
          <w:color w:val="17365D" w:themeColor="text2" w:themeShade="BF"/>
          <w:sz w:val="22"/>
          <w:szCs w:val="22"/>
        </w:rPr>
      </w:pPr>
    </w:p>
    <w:p w14:paraId="07F07EFE" w14:textId="77777777" w:rsidR="00927318" w:rsidRPr="00313C38" w:rsidRDefault="00313C38">
      <w:pPr>
        <w:spacing w:before="11" w:line="360" w:lineRule="auto"/>
        <w:ind w:left="707" w:right="288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other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 li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asse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layi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g, 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or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ile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eca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or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ex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ile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ar.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ses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say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lisio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sily avo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rivers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n 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less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ies.</w:t>
      </w:r>
    </w:p>
    <w:p w14:paraId="3044936B" w14:textId="77777777" w:rsidR="00927318" w:rsidRPr="00313C38" w:rsidRDefault="00927318">
      <w:pPr>
        <w:spacing w:before="9" w:line="180" w:lineRule="exact"/>
        <w:rPr>
          <w:color w:val="17365D" w:themeColor="text2" w:themeShade="BF"/>
          <w:sz w:val="19"/>
          <w:szCs w:val="19"/>
        </w:rPr>
      </w:pPr>
    </w:p>
    <w:p w14:paraId="51D82BBD" w14:textId="77777777" w:rsidR="00927318" w:rsidRPr="00313C38" w:rsidRDefault="00313C38">
      <w:pPr>
        <w:spacing w:line="360" w:lineRule="auto"/>
        <w:ind w:left="707" w:right="101" w:firstLine="874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One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major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i.e.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es.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c-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oked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ewar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ila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ia,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M</w:t>
      </w:r>
      <w:r w:rsidRPr="00313C38">
        <w:rPr>
          <w:rFonts w:ascii="Calibri" w:eastAsia="Calibri" w:hAnsi="Calibri" w:cs="Calibri"/>
          <w:color w:val="17365D" w:themeColor="text2" w:themeShade="BF"/>
        </w:rPr>
        <w:t>assa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 are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st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collisi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s.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 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st</w:t>
      </w:r>
      <w:r w:rsidRPr="00313C38">
        <w:rPr>
          <w:rFonts w:ascii="Calibri" w:eastAsia="Calibri" w:hAnsi="Calibri" w:cs="Calibri"/>
          <w:color w:val="17365D" w:themeColor="text2" w:themeShade="BF"/>
        </w:rPr>
        <w:t>em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(FA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S)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ru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hw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>ic 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mission (NHTSA),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x</w:t>
      </w:r>
      <w:r w:rsidRPr="00313C38">
        <w:rPr>
          <w:rFonts w:ascii="Calibri" w:eastAsia="Calibri" w:hAnsi="Calibri" w:cs="Calibri"/>
          <w:color w:val="17365D" w:themeColor="text2" w:themeShade="BF"/>
        </w:rPr>
        <w:t>ima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,0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yo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(NHTSA,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 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st</w:t>
      </w:r>
      <w:r w:rsidRPr="00313C38">
        <w:rPr>
          <w:rFonts w:ascii="Calibri" w:eastAsia="Calibri" w:hAnsi="Calibri" w:cs="Calibri"/>
          <w:color w:val="17365D" w:themeColor="text2" w:themeShade="BF"/>
        </w:rPr>
        <w:t>em,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To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ow the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 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du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on colli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</w:p>
    <w:p w14:paraId="6D12D084" w14:textId="77777777" w:rsidR="00927318" w:rsidRPr="00313C38" w:rsidRDefault="00313C38">
      <w:pPr>
        <w:spacing w:line="280" w:lineRule="exact"/>
        <w:ind w:left="70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ew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.</w:t>
      </w:r>
    </w:p>
    <w:p w14:paraId="05D65683" w14:textId="77777777" w:rsidR="00927318" w:rsidRPr="00313C38" w:rsidRDefault="00927318">
      <w:pPr>
        <w:spacing w:before="6" w:line="140" w:lineRule="exact"/>
        <w:rPr>
          <w:color w:val="17365D" w:themeColor="text2" w:themeShade="BF"/>
          <w:sz w:val="14"/>
          <w:szCs w:val="14"/>
        </w:rPr>
      </w:pPr>
    </w:p>
    <w:p w14:paraId="0AC18B20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E03128E" w14:textId="77777777" w:rsidR="00927318" w:rsidRPr="00313C38" w:rsidRDefault="00313C38">
      <w:pPr>
        <w:spacing w:line="360" w:lineRule="auto"/>
        <w:ind w:left="707" w:right="195" w:firstLine="720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siest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lace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very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bu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ess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vy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ion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w 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. 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it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xc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g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lace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very cr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wd</w:t>
      </w:r>
      <w:r w:rsidRPr="00313C38">
        <w:rPr>
          <w:rFonts w:ascii="Calibri" w:eastAsia="Calibri" w:hAnsi="Calibri" w:cs="Calibri"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lace.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ow wh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>ic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8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y’s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opul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on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rism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grow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rk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Tr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efficie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y,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593ECB" w:rsidRPr="00593ECB">
        <w:rPr>
          <w:rFonts w:ascii="Calibri" w:eastAsia="Calibri" w:hAnsi="Calibri" w:cs="Calibri"/>
          <w:color w:val="17365D" w:themeColor="text2" w:themeShade="BF"/>
          <w:highlight w:val="green"/>
        </w:rPr>
        <w:t>livab</w:t>
      </w:r>
      <w:r w:rsidR="00593ECB" w:rsidRPr="00593ECB">
        <w:rPr>
          <w:rFonts w:ascii="Calibri" w:eastAsia="Calibri" w:hAnsi="Calibri" w:cs="Calibri"/>
          <w:color w:val="17365D" w:themeColor="text2" w:themeShade="BF"/>
          <w:spacing w:val="2"/>
          <w:highlight w:val="green"/>
        </w:rPr>
        <w:t>i</w:t>
      </w:r>
      <w:r w:rsidR="00593ECB" w:rsidRPr="00593ECB">
        <w:rPr>
          <w:rFonts w:ascii="Calibri" w:eastAsia="Calibri" w:hAnsi="Calibri" w:cs="Calibri"/>
          <w:color w:val="17365D" w:themeColor="text2" w:themeShade="BF"/>
          <w:highlight w:val="green"/>
        </w:rPr>
        <w:t>li</w:t>
      </w:r>
      <w:r w:rsidR="00593ECB" w:rsidRPr="00593ECB">
        <w:rPr>
          <w:rFonts w:ascii="Calibri" w:eastAsia="Calibri" w:hAnsi="Calibri" w:cs="Calibri"/>
          <w:color w:val="17365D" w:themeColor="text2" w:themeShade="BF"/>
          <w:spacing w:val="-2"/>
          <w:highlight w:val="green"/>
        </w:rPr>
        <w:t>t</w:t>
      </w:r>
      <w:r w:rsidR="00593ECB" w:rsidRPr="00593ECB">
        <w:rPr>
          <w:rFonts w:ascii="Calibri" w:eastAsia="Calibri" w:hAnsi="Calibri" w:cs="Calibri"/>
          <w:color w:val="17365D" w:themeColor="text2" w:themeShade="BF"/>
          <w:spacing w:val="1"/>
          <w:highlight w:val="green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up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ravel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ons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ire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ace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ile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ria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ck</w:t>
      </w:r>
      <w:r w:rsidRPr="00313C38">
        <w:rPr>
          <w:rFonts w:ascii="Calibri" w:eastAsia="Calibri" w:hAnsi="Calibri" w:cs="Calibri"/>
          <w:color w:val="17365D" w:themeColor="text2" w:themeShade="BF"/>
        </w:rPr>
        <w:t>s. These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s,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s,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es,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es,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>as,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y’s sa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 go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</w:rPr>
        <w:t>am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ally allow 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 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rict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out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ars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16EBB9D0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C442D70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E900977" w14:textId="77777777" w:rsidR="00927318" w:rsidRPr="00313C38" w:rsidRDefault="00927318">
      <w:pPr>
        <w:spacing w:before="13" w:line="220" w:lineRule="exact"/>
        <w:rPr>
          <w:color w:val="17365D" w:themeColor="text2" w:themeShade="BF"/>
          <w:sz w:val="22"/>
          <w:szCs w:val="22"/>
        </w:rPr>
      </w:pPr>
    </w:p>
    <w:p w14:paraId="46C7E3BC" w14:textId="77777777" w:rsidR="00927318" w:rsidRPr="00313C38" w:rsidRDefault="00313C38">
      <w:pPr>
        <w:spacing w:before="11" w:line="360" w:lineRule="auto"/>
        <w:ind w:left="707" w:right="483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ly 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rily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aci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ays 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ally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ases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 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ravel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ut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</w:t>
      </w:r>
    </w:p>
    <w:p w14:paraId="7D788467" w14:textId="77777777" w:rsidR="00927318" w:rsidRPr="00313C38" w:rsidRDefault="00313C38">
      <w:pPr>
        <w:spacing w:line="280" w:lineRule="exact"/>
        <w:ind w:left="70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ay,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isa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="00593ECB" w:rsidRPr="00593ECB">
        <w:rPr>
          <w:rFonts w:ascii="Calibri" w:eastAsia="Calibri" w:hAnsi="Calibri" w:cs="Calibri"/>
          <w:color w:val="17365D" w:themeColor="text2" w:themeShade="BF"/>
          <w:spacing w:val="-1"/>
          <w:position w:val="1"/>
          <w:highlight w:val="green"/>
        </w:rPr>
        <w:t>t</w:t>
      </w:r>
      <w:r w:rsidR="00593ECB" w:rsidRPr="00593ECB">
        <w:rPr>
          <w:rFonts w:ascii="Calibri" w:eastAsia="Calibri" w:hAnsi="Calibri" w:cs="Calibri"/>
          <w:color w:val="17365D" w:themeColor="text2" w:themeShade="BF"/>
          <w:position w:val="1"/>
          <w:highlight w:val="green"/>
        </w:rPr>
        <w:t>rave</w:t>
      </w:r>
      <w:r w:rsidR="00593ECB" w:rsidRPr="00593ECB">
        <w:rPr>
          <w:rFonts w:ascii="Calibri" w:eastAsia="Calibri" w:hAnsi="Calibri" w:cs="Calibri"/>
          <w:color w:val="17365D" w:themeColor="text2" w:themeShade="BF"/>
          <w:spacing w:val="5"/>
          <w:position w:val="1"/>
          <w:highlight w:val="green"/>
        </w:rPr>
        <w:t>l</w:t>
      </w:r>
      <w:r w:rsidR="00593ECB" w:rsidRPr="00593ECB">
        <w:rPr>
          <w:rFonts w:ascii="Calibri" w:eastAsia="Calibri" w:hAnsi="Calibri" w:cs="Calibri"/>
          <w:color w:val="17365D" w:themeColor="text2" w:themeShade="BF"/>
          <w:spacing w:val="-2"/>
          <w:position w:val="1"/>
          <w:highlight w:val="green"/>
        </w:rPr>
        <w:t>e</w:t>
      </w:r>
      <w:r w:rsidR="00593ECB" w:rsidRPr="00593ECB">
        <w:rPr>
          <w:rFonts w:ascii="Calibri" w:eastAsia="Calibri" w:hAnsi="Calibri" w:cs="Calibri"/>
          <w:color w:val="17365D" w:themeColor="text2" w:themeShade="BF"/>
          <w:position w:val="1"/>
          <w:highlight w:val="green"/>
        </w:rPr>
        <w:t>r</w:t>
      </w:r>
      <w:r w:rsidR="00593ECB" w:rsidRPr="00593ECB">
        <w:rPr>
          <w:rFonts w:ascii="Calibri" w:eastAsia="Calibri" w:hAnsi="Calibri" w:cs="Calibri"/>
          <w:color w:val="17365D" w:themeColor="text2" w:themeShade="BF"/>
          <w:spacing w:val="1"/>
          <w:position w:val="1"/>
          <w:highlight w:val="green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oth</w:t>
      </w:r>
      <w:r w:rsidRPr="00313C38">
        <w:rPr>
          <w:rFonts w:ascii="Calibri" w:eastAsia="Calibri" w:hAnsi="Calibri" w:cs="Calibri"/>
          <w:color w:val="17365D" w:themeColor="text2" w:themeShade="BF"/>
          <w:spacing w:val="3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ise</w:t>
      </w:r>
    </w:p>
    <w:p w14:paraId="137C4CD8" w14:textId="77777777" w:rsidR="00927318" w:rsidRPr="00313C38" w:rsidRDefault="00927318">
      <w:pPr>
        <w:spacing w:before="6" w:line="140" w:lineRule="exact"/>
        <w:rPr>
          <w:color w:val="17365D" w:themeColor="text2" w:themeShade="BF"/>
          <w:sz w:val="14"/>
          <w:szCs w:val="14"/>
        </w:rPr>
      </w:pPr>
    </w:p>
    <w:p w14:paraId="229CC3D3" w14:textId="77777777" w:rsidR="00927318" w:rsidRPr="00313C38" w:rsidRDefault="00313C38">
      <w:pPr>
        <w:spacing w:line="360" w:lineRule="auto"/>
        <w:ind w:left="707" w:right="124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ir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ravel.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ion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il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ub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gr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airs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also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lar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aci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 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.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arge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rrivi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g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ub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ol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mes,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aci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 as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ssing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also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ly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ow</w:t>
      </w:r>
    </w:p>
    <w:p w14:paraId="731148D2" w14:textId="77777777" w:rsidR="00927318" w:rsidRPr="00313C38" w:rsidRDefault="00313C38">
      <w:pPr>
        <w:ind w:left="70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rb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ace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792391F4" w14:textId="77777777" w:rsidR="00927318" w:rsidRPr="00313C38" w:rsidRDefault="00927318">
      <w:pPr>
        <w:spacing w:before="5" w:line="180" w:lineRule="exact"/>
        <w:rPr>
          <w:color w:val="17365D" w:themeColor="text2" w:themeShade="BF"/>
          <w:sz w:val="18"/>
          <w:szCs w:val="18"/>
        </w:rPr>
      </w:pPr>
    </w:p>
    <w:p w14:paraId="64A32C9C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2F336F5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790507D" w14:textId="77777777" w:rsidR="00927318" w:rsidRPr="00313C38" w:rsidRDefault="00313C38">
      <w:pPr>
        <w:spacing w:line="360" w:lineRule="auto"/>
        <w:ind w:left="707" w:right="149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All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give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y 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ems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vol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y year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w 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ad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k are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 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avo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y year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h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ally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lt in sim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ries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ies.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egl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ge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gs,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</w:p>
    <w:p w14:paraId="666C8C12" w14:textId="77777777" w:rsidR="00927318" w:rsidRPr="00313C38" w:rsidRDefault="00313C38">
      <w:pPr>
        <w:spacing w:line="280" w:lineRule="exact"/>
        <w:ind w:left="70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ies.</w:t>
      </w:r>
    </w:p>
    <w:p w14:paraId="6D46855F" w14:textId="77777777" w:rsidR="00927318" w:rsidRPr="00313C38" w:rsidRDefault="00927318">
      <w:pPr>
        <w:spacing w:before="6" w:line="180" w:lineRule="exact"/>
        <w:rPr>
          <w:color w:val="17365D" w:themeColor="text2" w:themeShade="BF"/>
          <w:sz w:val="18"/>
          <w:szCs w:val="18"/>
        </w:rPr>
      </w:pPr>
    </w:p>
    <w:p w14:paraId="457790DC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6FD31CC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A6C2BD7" w14:textId="77777777" w:rsidR="00927318" w:rsidRPr="00313C38" w:rsidRDefault="00313C38">
      <w:pPr>
        <w:spacing w:line="359" w:lineRule="auto"/>
        <w:ind w:left="707" w:right="264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In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sociol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gi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al, ge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gra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omic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rri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f</w:t>
      </w:r>
      <w:r w:rsidRPr="00313C38">
        <w:rPr>
          <w:rFonts w:ascii="Calibri" w:eastAsia="Calibri" w:hAnsi="Calibri" w:cs="Calibri"/>
          <w:color w:val="17365D" w:themeColor="text2" w:themeShade="BF"/>
        </w:rPr>
        <w:t>ir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ss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out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er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tud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lk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k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sion 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h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sever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ria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owing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s: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illed/i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ir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 in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</w:p>
    <w:p w14:paraId="72DA8A94" w14:textId="77777777" w:rsidR="00927318" w:rsidRPr="00313C38" w:rsidRDefault="00313C38">
      <w:pPr>
        <w:spacing w:before="2" w:line="360" w:lineRule="auto"/>
        <w:ind w:left="707" w:right="144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tud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. For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e,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7%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ed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in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6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volv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ol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oholAl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>.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ased on all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5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7%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 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ly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eca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iver</w:t>
      </w:r>
    </w:p>
    <w:p w14:paraId="450347CD" w14:textId="77777777" w:rsidR="00927318" w:rsidRPr="00313C38" w:rsidRDefault="00313C38">
      <w:pPr>
        <w:spacing w:line="280" w:lineRule="exact"/>
        <w:ind w:left="70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7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%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ay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river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6%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river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position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s,</w:t>
      </w:r>
    </w:p>
    <w:p w14:paraId="29E65D03" w14:textId="77777777" w:rsidR="00927318" w:rsidRPr="00313C38" w:rsidRDefault="00927318">
      <w:pPr>
        <w:spacing w:before="6" w:line="140" w:lineRule="exact"/>
        <w:rPr>
          <w:color w:val="17365D" w:themeColor="text2" w:themeShade="BF"/>
          <w:sz w:val="14"/>
          <w:szCs w:val="14"/>
        </w:rPr>
      </w:pPr>
    </w:p>
    <w:p w14:paraId="058B1841" w14:textId="77777777" w:rsidR="00927318" w:rsidRPr="00313C38" w:rsidRDefault="00313C38">
      <w:pPr>
        <w:spacing w:line="359" w:lineRule="auto"/>
        <w:ind w:left="707" w:right="318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 xml:space="preserve">3%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</w:rPr>
        <w:t>ly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%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ay,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river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2%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</w:rPr>
        <w:t>ly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 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1%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mb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ed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 (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&amp;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ga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</w:p>
    <w:p w14:paraId="442E3920" w14:textId="77777777" w:rsidR="00927318" w:rsidRPr="00313C38" w:rsidRDefault="00313C38">
      <w:pPr>
        <w:ind w:left="707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9</w:t>
      </w:r>
      <w:r w:rsidRPr="00313C38">
        <w:rPr>
          <w:rFonts w:ascii="Calibri" w:eastAsia="Calibri" w:hAnsi="Calibri" w:cs="Calibri"/>
          <w:color w:val="17365D" w:themeColor="text2" w:themeShade="BF"/>
        </w:rPr>
        <w:t>9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5</w:t>
      </w:r>
      <w:r w:rsidRPr="00313C38">
        <w:rPr>
          <w:rFonts w:ascii="Calibri" w:eastAsia="Calibri" w:hAnsi="Calibri" w:cs="Calibri"/>
          <w:color w:val="17365D" w:themeColor="text2" w:themeShade="BF"/>
        </w:rPr>
        <w:t>).</w:t>
      </w:r>
    </w:p>
    <w:p w14:paraId="3C524D5A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C6E4F89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EEE0C70" w14:textId="77777777" w:rsidR="00927318" w:rsidRPr="00313C38" w:rsidRDefault="00927318">
      <w:pPr>
        <w:spacing w:before="13" w:line="220" w:lineRule="exact"/>
        <w:rPr>
          <w:color w:val="17365D" w:themeColor="text2" w:themeShade="BF"/>
          <w:sz w:val="22"/>
          <w:szCs w:val="22"/>
        </w:rPr>
      </w:pPr>
    </w:p>
    <w:p w14:paraId="3D602471" w14:textId="77777777" w:rsidR="00927318" w:rsidRPr="00313C38" w:rsidRDefault="00313C38">
      <w:pPr>
        <w:spacing w:before="11" w:line="359" w:lineRule="auto"/>
        <w:ind w:left="707" w:right="107" w:firstLine="720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aj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rive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’s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593ECB" w:rsidRPr="00593ECB">
        <w:rPr>
          <w:rFonts w:ascii="Calibri" w:eastAsia="Calibri" w:hAnsi="Calibri" w:cs="Calibri"/>
          <w:color w:val="17365D" w:themeColor="text2" w:themeShade="BF"/>
          <w:spacing w:val="1"/>
          <w:highlight w:val="green"/>
        </w:rPr>
        <w:t>b</w:t>
      </w:r>
      <w:r w:rsidR="00593ECB" w:rsidRPr="00593ECB">
        <w:rPr>
          <w:rFonts w:ascii="Calibri" w:eastAsia="Calibri" w:hAnsi="Calibri" w:cs="Calibri"/>
          <w:color w:val="17365D" w:themeColor="text2" w:themeShade="BF"/>
          <w:highlight w:val="green"/>
        </w:rPr>
        <w:t>e</w:t>
      </w:r>
      <w:r w:rsidR="00593ECB" w:rsidRPr="00593ECB">
        <w:rPr>
          <w:rFonts w:ascii="Calibri" w:eastAsia="Calibri" w:hAnsi="Calibri" w:cs="Calibri"/>
          <w:color w:val="17365D" w:themeColor="text2" w:themeShade="BF"/>
          <w:spacing w:val="1"/>
          <w:highlight w:val="green"/>
        </w:rPr>
        <w:t>h</w:t>
      </w:r>
      <w:r w:rsidR="00593ECB" w:rsidRPr="00593ECB">
        <w:rPr>
          <w:rFonts w:ascii="Calibri" w:eastAsia="Calibri" w:hAnsi="Calibri" w:cs="Calibri"/>
          <w:color w:val="17365D" w:themeColor="text2" w:themeShade="BF"/>
          <w:spacing w:val="-2"/>
          <w:highlight w:val="green"/>
        </w:rPr>
        <w:t>a</w:t>
      </w:r>
      <w:r w:rsidR="00593ECB" w:rsidRPr="00593ECB">
        <w:rPr>
          <w:rFonts w:ascii="Calibri" w:eastAsia="Calibri" w:hAnsi="Calibri" w:cs="Calibri"/>
          <w:color w:val="17365D" w:themeColor="text2" w:themeShade="BF"/>
          <w:highlight w:val="green"/>
        </w:rPr>
        <w:t>vio</w:t>
      </w:r>
      <w:r w:rsidR="00593ECB" w:rsidRPr="00593ECB">
        <w:rPr>
          <w:rFonts w:ascii="Calibri" w:eastAsia="Calibri" w:hAnsi="Calibri" w:cs="Calibri"/>
          <w:color w:val="17365D" w:themeColor="text2" w:themeShade="BF"/>
          <w:spacing w:val="1"/>
          <w:highlight w:val="green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le. To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avo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593ECB" w:rsidRPr="00593ECB">
        <w:rPr>
          <w:rFonts w:ascii="Calibri" w:eastAsia="Calibri" w:hAnsi="Calibri" w:cs="Calibri"/>
          <w:color w:val="17365D" w:themeColor="text2" w:themeShade="BF"/>
          <w:spacing w:val="-1"/>
          <w:highlight w:val="green"/>
        </w:rPr>
        <w:t>c</w:t>
      </w:r>
      <w:r w:rsidR="00593ECB" w:rsidRPr="00593ECB">
        <w:rPr>
          <w:rFonts w:ascii="Calibri" w:eastAsia="Calibri" w:hAnsi="Calibri" w:cs="Calibri"/>
          <w:color w:val="17365D" w:themeColor="text2" w:themeShade="BF"/>
          <w:spacing w:val="-2"/>
          <w:highlight w:val="green"/>
        </w:rPr>
        <w:t>o</w:t>
      </w:r>
      <w:r w:rsidR="00593ECB" w:rsidRPr="00593ECB">
        <w:rPr>
          <w:rFonts w:ascii="Calibri" w:eastAsia="Calibri" w:hAnsi="Calibri" w:cs="Calibri"/>
          <w:color w:val="17365D" w:themeColor="text2" w:themeShade="BF"/>
          <w:highlight w:val="green"/>
        </w:rPr>
        <w:t>llision,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 it 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qu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river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ays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ion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also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out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le.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are ma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 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escri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 secti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2C62D15A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6063C6A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8489CBB" w14:textId="77777777" w:rsidR="00927318" w:rsidRPr="00313C38" w:rsidRDefault="00927318">
      <w:pPr>
        <w:spacing w:before="19" w:line="200" w:lineRule="exact"/>
        <w:rPr>
          <w:color w:val="17365D" w:themeColor="text2" w:themeShade="BF"/>
        </w:rPr>
      </w:pPr>
    </w:p>
    <w:p w14:paraId="34B16CD4" w14:textId="77777777" w:rsidR="00927318" w:rsidRPr="00313C38" w:rsidRDefault="00313C38">
      <w:pPr>
        <w:spacing w:before="21"/>
        <w:ind w:left="140"/>
        <w:rPr>
          <w:rFonts w:ascii="Cambria" w:eastAsia="Cambria" w:hAnsi="Cambria" w:cs="Cambria"/>
          <w:color w:val="17365D" w:themeColor="text2" w:themeShade="BF"/>
          <w:sz w:val="28"/>
          <w:szCs w:val="28"/>
        </w:rPr>
      </w:pP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 xml:space="preserve">3  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9"/>
          <w:sz w:val="28"/>
          <w:szCs w:val="28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8"/>
          <w:szCs w:val="28"/>
        </w:rPr>
        <w:t>D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ev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8"/>
          <w:szCs w:val="28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lop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2"/>
          <w:sz w:val="28"/>
          <w:szCs w:val="28"/>
        </w:rPr>
        <w:t>i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ng t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8"/>
          <w:szCs w:val="28"/>
        </w:rPr>
        <w:t>h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3"/>
          <w:sz w:val="28"/>
          <w:szCs w:val="28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Da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8"/>
          <w:szCs w:val="28"/>
        </w:rPr>
        <w:t>t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a</w:t>
      </w:r>
    </w:p>
    <w:p w14:paraId="15A8D204" w14:textId="77777777" w:rsidR="00927318" w:rsidRPr="00313C38" w:rsidRDefault="00927318">
      <w:pPr>
        <w:spacing w:before="1" w:line="160" w:lineRule="exact"/>
        <w:rPr>
          <w:color w:val="17365D" w:themeColor="text2" w:themeShade="BF"/>
          <w:sz w:val="16"/>
          <w:szCs w:val="16"/>
        </w:rPr>
      </w:pPr>
    </w:p>
    <w:p w14:paraId="088DA47F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CEC42BA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EC8A1F3" w14:textId="77777777" w:rsidR="00927318" w:rsidRPr="00313C38" w:rsidRDefault="00313C38">
      <w:pPr>
        <w:spacing w:line="360" w:lineRule="auto"/>
        <w:ind w:left="707" w:right="408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We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593ECB" w:rsidRPr="00664F43">
        <w:rPr>
          <w:rFonts w:ascii="Calibri" w:eastAsia="Calibri" w:hAnsi="Calibri" w:cs="Calibri"/>
          <w:color w:val="17365D" w:themeColor="text2" w:themeShade="BF"/>
        </w:rPr>
        <w:t>a</w:t>
      </w:r>
      <w:r w:rsidR="00593ECB" w:rsidRPr="00664F43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593ECB" w:rsidRPr="00664F43">
        <w:rPr>
          <w:rFonts w:ascii="Calibri" w:eastAsia="Calibri" w:hAnsi="Calibri" w:cs="Calibri"/>
          <w:color w:val="17365D" w:themeColor="text2" w:themeShade="BF"/>
        </w:rPr>
        <w:t>aly</w:t>
      </w:r>
      <w:r w:rsidR="00664F43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="00593ECB" w:rsidRPr="00664F43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664F43">
        <w:rPr>
          <w:rFonts w:ascii="Calibri" w:eastAsia="Calibri" w:hAnsi="Calibri" w:cs="Calibri"/>
          <w:color w:val="17365D" w:themeColor="text2" w:themeShade="BF"/>
          <w:spacing w:val="-2"/>
          <w:highlight w:val="green"/>
        </w:rPr>
        <w:t>m</w:t>
      </w:r>
      <w:r w:rsidRPr="00664F43">
        <w:rPr>
          <w:rFonts w:ascii="Calibri" w:eastAsia="Calibri" w:hAnsi="Calibri" w:cs="Calibri"/>
          <w:color w:val="17365D" w:themeColor="text2" w:themeShade="BF"/>
          <w:spacing w:val="1"/>
          <w:highlight w:val="green"/>
        </w:rPr>
        <w:t>u</w:t>
      </w:r>
      <w:r w:rsidRPr="00664F43">
        <w:rPr>
          <w:rFonts w:ascii="Calibri" w:eastAsia="Calibri" w:hAnsi="Calibri" w:cs="Calibri"/>
          <w:color w:val="17365D" w:themeColor="text2" w:themeShade="BF"/>
          <w:highlight w:val="green"/>
        </w:rPr>
        <w:t>l</w:t>
      </w:r>
      <w:r w:rsidRPr="00664F43">
        <w:rPr>
          <w:rFonts w:ascii="Calibri" w:eastAsia="Calibri" w:hAnsi="Calibri" w:cs="Calibri"/>
          <w:color w:val="17365D" w:themeColor="text2" w:themeShade="BF"/>
          <w:spacing w:val="1"/>
          <w:highlight w:val="green"/>
        </w:rPr>
        <w:t>t</w:t>
      </w:r>
      <w:r w:rsidRPr="00664F43">
        <w:rPr>
          <w:rFonts w:ascii="Calibri" w:eastAsia="Calibri" w:hAnsi="Calibri" w:cs="Calibri"/>
          <w:color w:val="17365D" w:themeColor="text2" w:themeShade="BF"/>
          <w:spacing w:val="-2"/>
          <w:highlight w:val="green"/>
        </w:rPr>
        <w:t>i</w:t>
      </w:r>
      <w:r w:rsidRPr="00664F43">
        <w:rPr>
          <w:rFonts w:ascii="Calibri" w:eastAsia="Calibri" w:hAnsi="Calibri" w:cs="Calibri"/>
          <w:color w:val="17365D" w:themeColor="text2" w:themeShade="BF"/>
          <w:spacing w:val="1"/>
          <w:highlight w:val="green"/>
        </w:rPr>
        <w:t>t</w:t>
      </w:r>
      <w:r w:rsidRPr="00664F43">
        <w:rPr>
          <w:rFonts w:ascii="Calibri" w:eastAsia="Calibri" w:hAnsi="Calibri" w:cs="Calibri"/>
          <w:color w:val="17365D" w:themeColor="text2" w:themeShade="BF"/>
          <w:spacing w:val="-1"/>
          <w:highlight w:val="green"/>
        </w:rPr>
        <w:t>u</w:t>
      </w:r>
      <w:r w:rsidRPr="00664F43">
        <w:rPr>
          <w:rFonts w:ascii="Calibri" w:eastAsia="Calibri" w:hAnsi="Calibri" w:cs="Calibri"/>
          <w:color w:val="17365D" w:themeColor="text2" w:themeShade="BF"/>
          <w:spacing w:val="1"/>
          <w:highlight w:val="green"/>
        </w:rPr>
        <w:t>d</w:t>
      </w:r>
      <w:r w:rsidRPr="00664F43">
        <w:rPr>
          <w:rFonts w:ascii="Calibri" w:eastAsia="Calibri" w:hAnsi="Calibri" w:cs="Calibri"/>
          <w:color w:val="17365D" w:themeColor="text2" w:themeShade="BF"/>
          <w:highlight w:val="green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We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in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le,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</w:rPr>
        <w:t>s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gressi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el.</w:t>
      </w:r>
    </w:p>
    <w:p w14:paraId="01F9D2F4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81E8ECA" w14:textId="77777777" w:rsidR="00927318" w:rsidRPr="00313C38" w:rsidRDefault="00927318">
      <w:pPr>
        <w:spacing w:before="18" w:line="220" w:lineRule="exact"/>
        <w:rPr>
          <w:color w:val="17365D" w:themeColor="text2" w:themeShade="BF"/>
          <w:sz w:val="22"/>
          <w:szCs w:val="22"/>
        </w:rPr>
      </w:pPr>
    </w:p>
    <w:p w14:paraId="7758C568" w14:textId="77777777" w:rsidR="00927318" w:rsidRPr="00313C38" w:rsidRDefault="00313C38">
      <w:pPr>
        <w:spacing w:line="360" w:lineRule="auto"/>
        <w:ind w:left="707" w:right="304" w:firstLine="720"/>
        <w:jc w:val="both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k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ow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out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riev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N</w:t>
      </w:r>
      <w:r w:rsidRPr="00313C38">
        <w:rPr>
          <w:rFonts w:ascii="Calibri" w:eastAsia="Calibri" w:hAnsi="Calibri" w:cs="Calibri"/>
          <w:color w:val="17365D" w:themeColor="text2" w:themeShade="BF"/>
        </w:rPr>
        <w:t>YC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hu</w:t>
      </w:r>
      <w:r w:rsidRPr="00313C38">
        <w:rPr>
          <w:rFonts w:ascii="Calibri" w:eastAsia="Calibri" w:hAnsi="Calibri" w:cs="Calibri"/>
          <w:color w:val="17365D" w:themeColor="text2" w:themeShade="BF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s.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ils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otor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9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ew 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rk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ovi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olice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 (N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).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PD com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ed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-</w:t>
      </w:r>
    </w:p>
    <w:p w14:paraId="239A1873" w14:textId="77777777" w:rsidR="00927318" w:rsidRPr="00313C38" w:rsidRDefault="00313C38">
      <w:pPr>
        <w:spacing w:line="280" w:lineRule="exact"/>
        <w:ind w:left="70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4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rt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ack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ly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3"/>
          <w:position w:val="1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position w:val="9"/>
          <w:sz w:val="16"/>
          <w:szCs w:val="16"/>
        </w:rPr>
        <w:t>st</w:t>
      </w:r>
      <w:r w:rsidRPr="00313C38">
        <w:rPr>
          <w:rFonts w:ascii="Calibri" w:eastAsia="Calibri" w:hAnsi="Calibri" w:cs="Calibri"/>
          <w:color w:val="17365D" w:themeColor="text2" w:themeShade="BF"/>
          <w:spacing w:val="18"/>
          <w:position w:val="9"/>
          <w:sz w:val="16"/>
          <w:szCs w:val="1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12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ails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position w:val="1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aila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m</w:t>
      </w:r>
    </w:p>
    <w:p w14:paraId="69A8BC61" w14:textId="77777777" w:rsidR="00927318" w:rsidRPr="00313C38" w:rsidRDefault="00927318">
      <w:pPr>
        <w:spacing w:before="6" w:line="140" w:lineRule="exact"/>
        <w:rPr>
          <w:color w:val="17365D" w:themeColor="text2" w:themeShade="BF"/>
          <w:sz w:val="14"/>
          <w:szCs w:val="14"/>
        </w:rPr>
      </w:pPr>
    </w:p>
    <w:p w14:paraId="094FD5D2" w14:textId="77777777" w:rsidR="00927318" w:rsidRPr="00313C38" w:rsidRDefault="00313C38">
      <w:pPr>
        <w:spacing w:line="359" w:lineRule="auto"/>
        <w:ind w:left="707" w:right="131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il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ay.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availa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online ma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or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out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avoid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s.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avai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ovi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major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ason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y collis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 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r.</w:t>
      </w:r>
    </w:p>
    <w:p w14:paraId="56CA8113" w14:textId="77777777" w:rsidR="00927318" w:rsidRPr="00313C38" w:rsidRDefault="00313C38">
      <w:pPr>
        <w:spacing w:before="2" w:line="359" w:lineRule="auto"/>
        <w:ind w:left="707" w:right="21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To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ch</w:t>
      </w:r>
      <w:r w:rsidRPr="00313C38">
        <w:rPr>
          <w:rFonts w:ascii="Calibri" w:eastAsia="Calibri" w:hAnsi="Calibri" w:cs="Calibri"/>
          <w:color w:val="17365D" w:themeColor="text2" w:themeShade="BF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es.</w:t>
      </w:r>
    </w:p>
    <w:p w14:paraId="31C6A10D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C1D3FD3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9263BCB" w14:textId="77777777" w:rsidR="00927318" w:rsidRPr="00313C38" w:rsidRDefault="00927318">
      <w:pPr>
        <w:spacing w:before="20" w:line="220" w:lineRule="exact"/>
        <w:rPr>
          <w:color w:val="17365D" w:themeColor="text2" w:themeShade="BF"/>
          <w:sz w:val="22"/>
          <w:szCs w:val="22"/>
        </w:rPr>
      </w:pPr>
    </w:p>
    <w:p w14:paraId="4AD0D926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  <w:sz w:val="26"/>
          <w:szCs w:val="26"/>
        </w:rPr>
      </w:pP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 xml:space="preserve">3.1 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34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Driv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r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8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2"/>
          <w:sz w:val="26"/>
          <w:szCs w:val="26"/>
        </w:rPr>
        <w:t>C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h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r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ct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ri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s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t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2"/>
          <w:sz w:val="26"/>
          <w:szCs w:val="26"/>
        </w:rPr>
        <w:t>i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c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s</w:t>
      </w:r>
    </w:p>
    <w:p w14:paraId="49277121" w14:textId="77777777" w:rsidR="00927318" w:rsidRPr="00313C38" w:rsidRDefault="00927318">
      <w:pPr>
        <w:spacing w:before="4" w:line="140" w:lineRule="exact"/>
        <w:rPr>
          <w:color w:val="17365D" w:themeColor="text2" w:themeShade="BF"/>
          <w:sz w:val="15"/>
          <w:szCs w:val="15"/>
        </w:rPr>
      </w:pPr>
    </w:p>
    <w:p w14:paraId="092BCF2A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0B73F5E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106F36F" w14:textId="77777777" w:rsidR="00927318" w:rsidRPr="00313C38" w:rsidRDefault="00313C38">
      <w:pPr>
        <w:spacing w:line="360" w:lineRule="auto"/>
        <w:ind w:left="1223" w:right="195" w:firstLine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are ma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a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river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ect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dd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a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sion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r. They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age,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s.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mp</w:t>
      </w:r>
      <w:r w:rsidRPr="00313C38">
        <w:rPr>
          <w:rFonts w:ascii="Calibri" w:eastAsia="Calibri" w:hAnsi="Calibri" w:cs="Calibri"/>
          <w:color w:val="17365D" w:themeColor="text2" w:themeShade="BF"/>
        </w:rPr>
        <w:t>lica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vol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sever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ph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ry 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ills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og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ed as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seco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ary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evia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g.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o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edu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river’s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seri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ad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y. 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Fa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em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- 2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ost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 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ollisi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 are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river’s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 is 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5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42B5AD96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ED1192D" w14:textId="77777777" w:rsidR="00927318" w:rsidRPr="00313C38" w:rsidRDefault="00927318">
      <w:pPr>
        <w:spacing w:before="19" w:line="220" w:lineRule="exact"/>
        <w:rPr>
          <w:color w:val="17365D" w:themeColor="text2" w:themeShade="BF"/>
          <w:sz w:val="22"/>
          <w:szCs w:val="22"/>
        </w:rPr>
      </w:pPr>
    </w:p>
    <w:p w14:paraId="46BFAA57" w14:textId="77777777" w:rsidR="00927318" w:rsidRPr="00313C38" w:rsidRDefault="00313C38">
      <w:pPr>
        <w:spacing w:line="360" w:lineRule="auto"/>
        <w:ind w:left="1223" w:right="224" w:firstLine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other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major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ont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 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.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ud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ivari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logis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ows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dd</w:t>
      </w:r>
      <w:r w:rsidRPr="00313C38">
        <w:rPr>
          <w:rFonts w:ascii="Calibri" w:eastAsia="Calibri" w:hAnsi="Calibri" w:cs="Calibri"/>
          <w:color w:val="17365D" w:themeColor="text2" w:themeShade="BF"/>
        </w:rPr>
        <w:t>s 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R)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at a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ry 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ased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age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tt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es,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&amp;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es,</w:t>
      </w:r>
    </w:p>
    <w:p w14:paraId="41F6A106" w14:textId="77777777" w:rsidR="00927318" w:rsidRPr="00313C38" w:rsidRDefault="00313C38">
      <w:pPr>
        <w:spacing w:line="280" w:lineRule="exact"/>
        <w:ind w:left="1223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).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3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an also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b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3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sig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e.</w:t>
      </w:r>
    </w:p>
    <w:p w14:paraId="2D8C3FB8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87535D4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39F0ADD" w14:textId="77777777" w:rsidR="00927318" w:rsidRPr="00313C38" w:rsidRDefault="00927318">
      <w:pPr>
        <w:spacing w:before="13" w:line="220" w:lineRule="exact"/>
        <w:rPr>
          <w:color w:val="17365D" w:themeColor="text2" w:themeShade="BF"/>
          <w:sz w:val="22"/>
          <w:szCs w:val="22"/>
        </w:rPr>
      </w:pPr>
    </w:p>
    <w:p w14:paraId="47709C12" w14:textId="77777777" w:rsidR="00927318" w:rsidRPr="00313C38" w:rsidRDefault="00313C38">
      <w:pPr>
        <w:spacing w:before="11" w:line="359" w:lineRule="auto"/>
        <w:ind w:left="1223" w:right="271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In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arch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y,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cras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un</w:t>
      </w:r>
      <w:r w:rsidRPr="00313C38">
        <w:rPr>
          <w:rFonts w:ascii="Calibri" w:eastAsia="Calibri" w:hAnsi="Calibri" w:cs="Calibri"/>
          <w:color w:val="17365D" w:themeColor="text2" w:themeShade="BF"/>
        </w:rPr>
        <w:t>ger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30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years,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vers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same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ag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. 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 are also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d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volve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es,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owing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rly, 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age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46204BEF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00DF128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1E96380" w14:textId="77777777" w:rsidR="00927318" w:rsidRPr="00313C38" w:rsidRDefault="00927318">
      <w:pPr>
        <w:spacing w:before="2" w:line="240" w:lineRule="exact"/>
        <w:rPr>
          <w:color w:val="17365D" w:themeColor="text2" w:themeShade="BF"/>
        </w:rPr>
      </w:pPr>
    </w:p>
    <w:p w14:paraId="419AE26B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  <w:sz w:val="26"/>
          <w:szCs w:val="26"/>
        </w:rPr>
      </w:pP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 xml:space="preserve">3.2 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34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V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eh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i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c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2"/>
          <w:sz w:val="26"/>
          <w:szCs w:val="26"/>
        </w:rPr>
        <w:t>l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0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C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h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r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4"/>
          <w:sz w:val="26"/>
          <w:szCs w:val="26"/>
        </w:rPr>
        <w:t>c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te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ri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st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i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c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s</w:t>
      </w:r>
    </w:p>
    <w:p w14:paraId="6DECF032" w14:textId="77777777" w:rsidR="00927318" w:rsidRPr="00313C38" w:rsidRDefault="00927318">
      <w:pPr>
        <w:spacing w:before="4" w:line="140" w:lineRule="exact"/>
        <w:rPr>
          <w:color w:val="17365D" w:themeColor="text2" w:themeShade="BF"/>
          <w:sz w:val="15"/>
          <w:szCs w:val="15"/>
        </w:rPr>
      </w:pPr>
    </w:p>
    <w:p w14:paraId="35C79963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554421B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C78E92A" w14:textId="77777777" w:rsidR="00927318" w:rsidRPr="00313C38" w:rsidRDefault="00313C38">
      <w:pPr>
        <w:spacing w:line="360" w:lineRule="auto"/>
        <w:ind w:left="1223" w:right="120" w:firstLine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are sever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ont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. 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aj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 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ype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ir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ag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loy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ype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k at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 some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are 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ed 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an othe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s. Ai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ag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loym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also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 im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arc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tud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ags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ot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yo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 years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old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may</w:t>
      </w:r>
    </w:p>
    <w:p w14:paraId="5595C48D" w14:textId="77777777" w:rsidR="00927318" w:rsidRPr="00313C38" w:rsidRDefault="00313C38">
      <w:pPr>
        <w:spacing w:line="280" w:lineRule="exact"/>
        <w:ind w:left="1223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nf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rivers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ol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an 60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years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old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ya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,</w:t>
      </w:r>
    </w:p>
    <w:p w14:paraId="6DA23C52" w14:textId="77777777" w:rsidR="00927318" w:rsidRPr="00313C38" w:rsidRDefault="00927318">
      <w:pPr>
        <w:spacing w:before="6" w:line="140" w:lineRule="exact"/>
        <w:rPr>
          <w:color w:val="17365D" w:themeColor="text2" w:themeShade="BF"/>
          <w:sz w:val="14"/>
          <w:szCs w:val="14"/>
        </w:rPr>
      </w:pPr>
    </w:p>
    <w:p w14:paraId="03F11399" w14:textId="77777777" w:rsidR="00927318" w:rsidRPr="00313C38" w:rsidRDefault="00313C38">
      <w:pPr>
        <w:ind w:left="1223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ones, &amp; Hir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52898728" w14:textId="77777777" w:rsidR="00927318" w:rsidRPr="00313C38" w:rsidRDefault="00927318">
      <w:pPr>
        <w:spacing w:before="6" w:line="180" w:lineRule="exact"/>
        <w:rPr>
          <w:color w:val="17365D" w:themeColor="text2" w:themeShade="BF"/>
          <w:sz w:val="18"/>
          <w:szCs w:val="18"/>
        </w:rPr>
      </w:pPr>
    </w:p>
    <w:p w14:paraId="0112FAAD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0277CF6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5F1D97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A305EFA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  <w:sz w:val="26"/>
          <w:szCs w:val="26"/>
        </w:rPr>
      </w:pP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 xml:space="preserve">3.3 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34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n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v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ir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o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n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m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n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t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3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l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8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C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h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3"/>
          <w:sz w:val="26"/>
          <w:szCs w:val="26"/>
        </w:rPr>
        <w:t>r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c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te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ri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s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t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i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c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s</w:t>
      </w:r>
    </w:p>
    <w:p w14:paraId="2CB8983B" w14:textId="77777777" w:rsidR="00927318" w:rsidRPr="00313C38" w:rsidRDefault="00927318">
      <w:pPr>
        <w:spacing w:before="4" w:line="140" w:lineRule="exact"/>
        <w:rPr>
          <w:color w:val="17365D" w:themeColor="text2" w:themeShade="BF"/>
          <w:sz w:val="15"/>
          <w:szCs w:val="15"/>
        </w:rPr>
      </w:pPr>
    </w:p>
    <w:p w14:paraId="40B4C934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297AB73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F9959A2" w14:textId="77777777" w:rsidR="00927318" w:rsidRPr="00313C38" w:rsidRDefault="00313C38">
      <w:pPr>
        <w:spacing w:line="360" w:lineRule="auto"/>
        <w:ind w:left="1223" w:right="151" w:firstLine="360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viro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sion 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ays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very cri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re ma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vi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k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r-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lace. 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me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ay, day of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,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son 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qu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year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. 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viro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 also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ut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river’s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s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aj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s. W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er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ude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vy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rai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ail,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ow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ms,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igh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</w:rPr>
        <w:t>s,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lowi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og,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er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s. W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>ec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ays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; vi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le,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r.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o,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ision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im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A,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 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n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hw</w:t>
      </w:r>
      <w:r w:rsidRPr="00313C38">
        <w:rPr>
          <w:rFonts w:ascii="Calibri" w:eastAsia="Calibri" w:hAnsi="Calibri" w:cs="Calibri"/>
          <w:color w:val="17365D" w:themeColor="text2" w:themeShade="BF"/>
        </w:rPr>
        <w:t>ay Crash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Fa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onth and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ay,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5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79106341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4BCB8CA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709E0BE" w14:textId="77777777" w:rsidR="00927318" w:rsidRPr="00313C38" w:rsidRDefault="00927318">
      <w:pPr>
        <w:spacing w:before="13" w:line="220" w:lineRule="exact"/>
        <w:rPr>
          <w:color w:val="17365D" w:themeColor="text2" w:themeShade="BF"/>
          <w:sz w:val="22"/>
          <w:szCs w:val="22"/>
        </w:rPr>
      </w:pPr>
    </w:p>
    <w:p w14:paraId="30FFBE2E" w14:textId="77777777" w:rsidR="00927318" w:rsidRPr="00313C38" w:rsidRDefault="00313C38">
      <w:pPr>
        <w:spacing w:before="11" w:line="360" w:lineRule="auto"/>
        <w:ind w:left="1223" w:right="176" w:firstLine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Road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ondi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otho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etn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ss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h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ras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eca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eco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ver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if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amil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ondi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s. Ti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ay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also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r-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rly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</w:p>
    <w:p w14:paraId="5E2FA66D" w14:textId="77777777" w:rsidR="00927318" w:rsidRPr="00313C38" w:rsidRDefault="00313C38">
      <w:pPr>
        <w:spacing w:line="280" w:lineRule="exact"/>
        <w:ind w:left="1223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eve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ge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mig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ad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</w:p>
    <w:p w14:paraId="65109AE2" w14:textId="77777777" w:rsidR="00927318" w:rsidRPr="00313C38" w:rsidRDefault="00927318">
      <w:pPr>
        <w:spacing w:before="9" w:line="140" w:lineRule="exact"/>
        <w:rPr>
          <w:color w:val="17365D" w:themeColor="text2" w:themeShade="BF"/>
          <w:sz w:val="14"/>
          <w:szCs w:val="14"/>
        </w:rPr>
      </w:pPr>
    </w:p>
    <w:p w14:paraId="4912B089" w14:textId="77777777" w:rsidR="00927318" w:rsidRPr="00313C38" w:rsidRDefault="00313C38">
      <w:pPr>
        <w:ind w:left="1223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s.</w:t>
      </w:r>
    </w:p>
    <w:p w14:paraId="6D0B48D7" w14:textId="77777777" w:rsidR="00927318" w:rsidRPr="00313C38" w:rsidRDefault="00927318">
      <w:pPr>
        <w:spacing w:before="6" w:line="140" w:lineRule="exact"/>
        <w:rPr>
          <w:color w:val="17365D" w:themeColor="text2" w:themeShade="BF"/>
          <w:sz w:val="14"/>
          <w:szCs w:val="14"/>
        </w:rPr>
      </w:pPr>
    </w:p>
    <w:p w14:paraId="64F64E79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82D6739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  <w:sz w:val="26"/>
          <w:szCs w:val="26"/>
        </w:rPr>
      </w:pP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 xml:space="preserve">3.4 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34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Cra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s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h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8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C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h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r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ct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ri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s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t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i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3"/>
          <w:sz w:val="26"/>
          <w:szCs w:val="26"/>
        </w:rPr>
        <w:t>c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s</w:t>
      </w:r>
    </w:p>
    <w:p w14:paraId="60DDEBCB" w14:textId="77777777" w:rsidR="00927318" w:rsidRPr="00313C38" w:rsidRDefault="00927318">
      <w:pPr>
        <w:spacing w:before="4" w:line="140" w:lineRule="exact"/>
        <w:rPr>
          <w:color w:val="17365D" w:themeColor="text2" w:themeShade="BF"/>
          <w:sz w:val="15"/>
          <w:szCs w:val="15"/>
        </w:rPr>
      </w:pPr>
    </w:p>
    <w:p w14:paraId="3CABAEC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15CCE94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06DC5C8" w14:textId="77777777" w:rsidR="00927318" w:rsidRPr="00313C38" w:rsidRDefault="00313C38">
      <w:pPr>
        <w:spacing w:line="359" w:lineRule="auto"/>
        <w:ind w:left="1223" w:right="209" w:firstLine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rash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me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ire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ion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 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volv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ras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irec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on, 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 im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ound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at 6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5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%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ras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olv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 in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are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issue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rd across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. 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re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bu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proofErr w:type="gramStart"/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ly</w:t>
      </w:r>
      <w:proofErr w:type="gramEnd"/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0E493E1C" w14:textId="77777777" w:rsidR="00927318" w:rsidRPr="00313C38" w:rsidRDefault="00927318">
      <w:pPr>
        <w:spacing w:before="2" w:line="200" w:lineRule="exact"/>
        <w:rPr>
          <w:color w:val="17365D" w:themeColor="text2" w:themeShade="BF"/>
        </w:rPr>
      </w:pPr>
    </w:p>
    <w:p w14:paraId="2AE07158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  <w:sz w:val="26"/>
          <w:szCs w:val="26"/>
        </w:rPr>
      </w:pP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 xml:space="preserve">3.5 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34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Zip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6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3"/>
          <w:sz w:val="26"/>
          <w:szCs w:val="26"/>
        </w:rPr>
        <w:t>C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h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r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ct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ri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s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t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i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c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s</w:t>
      </w:r>
    </w:p>
    <w:p w14:paraId="7F6912A5" w14:textId="77777777" w:rsidR="00927318" w:rsidRPr="00313C38" w:rsidRDefault="00927318">
      <w:pPr>
        <w:spacing w:before="4" w:line="140" w:lineRule="exact"/>
        <w:rPr>
          <w:color w:val="17365D" w:themeColor="text2" w:themeShade="BF"/>
          <w:sz w:val="15"/>
          <w:szCs w:val="15"/>
        </w:rPr>
      </w:pPr>
    </w:p>
    <w:p w14:paraId="7CFD4C0C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C5B5396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6A25244" w14:textId="77777777" w:rsidR="00927318" w:rsidRPr="00313C38" w:rsidRDefault="00313C38">
      <w:pPr>
        <w:spacing w:line="360" w:lineRule="auto"/>
        <w:ind w:left="1223" w:right="125" w:firstLine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local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er risk of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. In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k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b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gh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maxim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rk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y.</w:t>
      </w:r>
    </w:p>
    <w:p w14:paraId="4C3B046C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F2577AF" w14:textId="77777777" w:rsidR="00927318" w:rsidRPr="00313C38" w:rsidRDefault="00927318">
      <w:pPr>
        <w:spacing w:before="19" w:line="220" w:lineRule="exact"/>
        <w:rPr>
          <w:color w:val="17365D" w:themeColor="text2" w:themeShade="BF"/>
          <w:sz w:val="22"/>
          <w:szCs w:val="22"/>
        </w:rPr>
      </w:pPr>
    </w:p>
    <w:p w14:paraId="2B6D1CE3" w14:textId="77777777" w:rsidR="00927318" w:rsidRPr="00313C38" w:rsidRDefault="00313C38">
      <w:pPr>
        <w:spacing w:line="360" w:lineRule="auto"/>
        <w:ind w:left="707" w:right="189" w:firstLine="360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aj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ovi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ru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rical. Ca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escri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ic 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lar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st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 varia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les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escri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sever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ype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olv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raw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9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rical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up</w:t>
      </w:r>
      <w:r w:rsidRPr="00313C38">
        <w:rPr>
          <w:rFonts w:ascii="Calibri" w:eastAsia="Calibri" w:hAnsi="Calibri" w:cs="Calibri"/>
          <w:color w:val="17365D" w:themeColor="text2" w:themeShade="BF"/>
        </w:rPr>
        <w:t>s so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an get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ett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 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a.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so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Ex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view 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om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ru</w:t>
      </w:r>
      <w:r w:rsidRPr="00313C38">
        <w:rPr>
          <w:rFonts w:ascii="Calibri" w:eastAsia="Calibri" w:hAnsi="Calibri" w:cs="Calibri"/>
          <w:color w:val="17365D" w:themeColor="text2" w:themeShade="BF"/>
        </w:rPr>
        <w:t>m 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ic 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u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in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n</w:t>
      </w:r>
      <w:r w:rsidRPr="00313C38">
        <w:rPr>
          <w:rFonts w:ascii="Calibri" w:eastAsia="Calibri" w:hAnsi="Calibri" w:cs="Calibri"/>
          <w:color w:val="17365D" w:themeColor="text2" w:themeShade="BF"/>
        </w:rPr>
        <w:t>ext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in an 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ay.</w:t>
      </w:r>
    </w:p>
    <w:p w14:paraId="13F9FFAB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8D1F65E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9E57DA5" w14:textId="77777777" w:rsidR="00927318" w:rsidRPr="00313C38" w:rsidRDefault="00927318">
      <w:pPr>
        <w:spacing w:before="13" w:line="220" w:lineRule="exact"/>
        <w:rPr>
          <w:color w:val="17365D" w:themeColor="text2" w:themeShade="BF"/>
          <w:sz w:val="22"/>
          <w:szCs w:val="22"/>
        </w:rPr>
      </w:pPr>
    </w:p>
    <w:p w14:paraId="6411E267" w14:textId="77777777" w:rsidR="00927318" w:rsidRPr="00313C38" w:rsidRDefault="00313C38">
      <w:pPr>
        <w:spacing w:before="11" w:line="360" w:lineRule="auto"/>
        <w:ind w:left="707" w:right="97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ivi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ed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is. 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rst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ont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acto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 (driv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r’s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en</w:t>
      </w:r>
      <w:r w:rsidRPr="00313C38">
        <w:rPr>
          <w:rFonts w:ascii="Calibri" w:eastAsia="Calibri" w:hAnsi="Calibri" w:cs="Calibri"/>
          <w:color w:val="17365D" w:themeColor="text2" w:themeShade="BF"/>
        </w:rPr>
        <w:t>vir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  <w:spacing w:val="7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>. 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sec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s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ird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p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s. 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ase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age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so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t SQL 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ver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are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large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ases.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qu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</w:rPr>
        <w:t>med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ases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ria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is. 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eved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hu</w:t>
      </w:r>
      <w:r w:rsidRPr="00313C38">
        <w:rPr>
          <w:rFonts w:ascii="Calibri" w:eastAsia="Calibri" w:hAnsi="Calibri" w:cs="Calibri"/>
          <w:color w:val="17365D" w:themeColor="text2" w:themeShade="BF"/>
        </w:rPr>
        <w:t>ge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</w:p>
    <w:p w14:paraId="1D2783DA" w14:textId="77777777" w:rsidR="00927318" w:rsidRPr="00313C38" w:rsidRDefault="00313C38">
      <w:pPr>
        <w:spacing w:line="280" w:lineRule="exact"/>
        <w:ind w:left="70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7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0,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00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u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SQL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ay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</w:p>
    <w:p w14:paraId="0FFA1465" w14:textId="77777777" w:rsidR="00927318" w:rsidRPr="00313C38" w:rsidRDefault="00927318">
      <w:pPr>
        <w:spacing w:before="6" w:line="140" w:lineRule="exact"/>
        <w:rPr>
          <w:color w:val="17365D" w:themeColor="text2" w:themeShade="BF"/>
          <w:sz w:val="14"/>
          <w:szCs w:val="14"/>
        </w:rPr>
      </w:pPr>
    </w:p>
    <w:p w14:paraId="07ED2423" w14:textId="77777777" w:rsidR="00927318" w:rsidRPr="00313C38" w:rsidRDefault="00313C38">
      <w:pPr>
        <w:spacing w:line="360" w:lineRule="auto"/>
        <w:ind w:left="707" w:right="263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ir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y.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720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volv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 all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2F900418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2F9DB18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6570169" w14:textId="77777777" w:rsidR="00927318" w:rsidRPr="00313C38" w:rsidRDefault="00927318">
      <w:pPr>
        <w:spacing w:before="19" w:line="200" w:lineRule="exact"/>
        <w:rPr>
          <w:color w:val="17365D" w:themeColor="text2" w:themeShade="BF"/>
        </w:rPr>
      </w:pPr>
    </w:p>
    <w:p w14:paraId="52DDDCE1" w14:textId="77777777" w:rsidR="00927318" w:rsidRPr="00313C38" w:rsidRDefault="00313C38">
      <w:pPr>
        <w:spacing w:before="21"/>
        <w:ind w:left="140"/>
        <w:rPr>
          <w:rFonts w:ascii="Cambria" w:eastAsia="Cambria" w:hAnsi="Cambria" w:cs="Cambria"/>
          <w:color w:val="17365D" w:themeColor="text2" w:themeShade="BF"/>
          <w:sz w:val="28"/>
          <w:szCs w:val="28"/>
        </w:rPr>
      </w:pP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 xml:space="preserve">4  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9"/>
          <w:sz w:val="28"/>
          <w:szCs w:val="28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An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8"/>
          <w:szCs w:val="28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l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3"/>
          <w:sz w:val="28"/>
          <w:szCs w:val="28"/>
        </w:rPr>
        <w:t>y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t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8"/>
          <w:szCs w:val="28"/>
        </w:rPr>
        <w:t>i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2"/>
          <w:sz w:val="28"/>
          <w:szCs w:val="28"/>
        </w:rPr>
        <w:t>c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8"/>
          <w:szCs w:val="28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l F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3"/>
          <w:sz w:val="28"/>
          <w:szCs w:val="28"/>
        </w:rPr>
        <w:t>r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8"/>
          <w:szCs w:val="28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me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4"/>
          <w:sz w:val="28"/>
          <w:szCs w:val="28"/>
        </w:rPr>
        <w:t>w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8"/>
          <w:szCs w:val="28"/>
        </w:rPr>
        <w:t>o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rk: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3"/>
          <w:sz w:val="28"/>
          <w:szCs w:val="28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3"/>
          <w:sz w:val="28"/>
          <w:szCs w:val="28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n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8"/>
          <w:szCs w:val="28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3"/>
          <w:sz w:val="28"/>
          <w:szCs w:val="28"/>
        </w:rPr>
        <w:t>l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yz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2"/>
          <w:sz w:val="28"/>
          <w:szCs w:val="28"/>
        </w:rPr>
        <w:t>i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ng t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8"/>
          <w:szCs w:val="28"/>
        </w:rPr>
        <w:t>h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2"/>
          <w:sz w:val="28"/>
          <w:szCs w:val="28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d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8"/>
          <w:szCs w:val="28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2"/>
          <w:sz w:val="28"/>
          <w:szCs w:val="28"/>
        </w:rPr>
        <w:t>t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a</w:t>
      </w:r>
    </w:p>
    <w:p w14:paraId="246F855F" w14:textId="77777777" w:rsidR="00927318" w:rsidRPr="00313C38" w:rsidRDefault="00927318">
      <w:pPr>
        <w:spacing w:before="1" w:line="160" w:lineRule="exact"/>
        <w:rPr>
          <w:color w:val="17365D" w:themeColor="text2" w:themeShade="BF"/>
          <w:sz w:val="16"/>
          <w:szCs w:val="16"/>
        </w:rPr>
      </w:pPr>
    </w:p>
    <w:p w14:paraId="655C5AFC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31B6EB5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E72E493" w14:textId="77777777" w:rsidR="00927318" w:rsidRPr="00313C38" w:rsidRDefault="00313C38">
      <w:pPr>
        <w:spacing w:line="360" w:lineRule="auto"/>
        <w:ind w:left="707" w:right="215" w:firstLine="154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lk 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x</w:t>
      </w:r>
      <w:r w:rsidRPr="00313C38">
        <w:rPr>
          <w:rFonts w:ascii="Calibri" w:eastAsia="Calibri" w:hAnsi="Calibri" w:cs="Calibri"/>
          <w:color w:val="17365D" w:themeColor="text2" w:themeShade="BF"/>
        </w:rPr>
        <w:t>t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ep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ill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ct</w:t>
      </w:r>
      <w:r w:rsidRPr="00313C38">
        <w:rPr>
          <w:rFonts w:ascii="Calibri" w:eastAsia="Calibri" w:hAnsi="Calibri" w:cs="Calibri"/>
          <w:color w:val="17365D" w:themeColor="text2" w:themeShade="BF"/>
        </w:rPr>
        <w:t>or varia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efore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llision </w:t>
      </w:r>
      <w:r w:rsidRPr="00313C38">
        <w:rPr>
          <w:rFonts w:ascii="Calibri" w:eastAsia="Calibri" w:hAnsi="Calibri" w:cs="Calibri"/>
          <w:color w:val="17365D" w:themeColor="text2" w:themeShade="BF"/>
          <w:spacing w:val="9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ieved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sever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ont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s, v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p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48B7DEE7" w14:textId="77777777" w:rsidR="00927318" w:rsidRPr="00313C38" w:rsidRDefault="00927318">
      <w:pPr>
        <w:spacing w:before="9" w:line="180" w:lineRule="exact"/>
        <w:rPr>
          <w:color w:val="17365D" w:themeColor="text2" w:themeShade="BF"/>
          <w:sz w:val="19"/>
          <w:szCs w:val="19"/>
        </w:rPr>
      </w:pPr>
    </w:p>
    <w:p w14:paraId="50EF155D" w14:textId="77777777" w:rsidR="00927318" w:rsidRPr="00313C38" w:rsidRDefault="00313C38">
      <w:pPr>
        <w:spacing w:line="360" w:lineRule="auto"/>
        <w:ind w:left="707" w:right="320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llisio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ai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N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 sever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eces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tt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m. 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ese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vo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ved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(mo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les,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ses,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axi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illed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eth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are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gers,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ace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(z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>. We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all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rics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>ic 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last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ew years,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an ov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rview of all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across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x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okl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 Qu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7F137BA1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97AD071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79B49C1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B694EA0" w14:textId="77777777" w:rsidR="00927318" w:rsidRPr="00313C38" w:rsidRDefault="00927318">
      <w:pPr>
        <w:spacing w:before="19" w:line="220" w:lineRule="exact"/>
        <w:rPr>
          <w:color w:val="17365D" w:themeColor="text2" w:themeShade="BF"/>
          <w:sz w:val="22"/>
          <w:szCs w:val="22"/>
        </w:rPr>
      </w:pPr>
    </w:p>
    <w:p w14:paraId="21FA1DFA" w14:textId="77777777" w:rsidR="00927318" w:rsidRPr="00313C38" w:rsidRDefault="00BF377E">
      <w:pPr>
        <w:ind w:left="171"/>
        <w:rPr>
          <w:color w:val="17365D" w:themeColor="text2" w:themeShade="BF"/>
        </w:rPr>
      </w:pPr>
      <w:r>
        <w:rPr>
          <w:color w:val="17365D" w:themeColor="text2" w:themeShade="BF"/>
        </w:rPr>
        <w:pict w14:anchorId="3B465A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93pt">
            <v:imagedata r:id="rId9" o:title=""/>
          </v:shape>
        </w:pict>
      </w:r>
    </w:p>
    <w:p w14:paraId="135CCF19" w14:textId="77777777" w:rsidR="00927318" w:rsidRPr="00313C38" w:rsidRDefault="00927318">
      <w:pPr>
        <w:spacing w:before="5" w:line="120" w:lineRule="exact"/>
        <w:rPr>
          <w:color w:val="17365D" w:themeColor="text2" w:themeShade="BF"/>
          <w:sz w:val="13"/>
          <w:szCs w:val="13"/>
        </w:rPr>
      </w:pPr>
    </w:p>
    <w:p w14:paraId="6A81AC4D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BBBE4FC" w14:textId="77777777" w:rsidR="00927318" w:rsidRPr="00313C38" w:rsidRDefault="00313C38">
      <w:pPr>
        <w:ind w:left="966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b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ur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1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cen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ag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br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3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k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>w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of c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li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3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w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k</w:t>
      </w:r>
    </w:p>
    <w:p w14:paraId="424C5750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5BE61A5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3B4B8A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71CC3F8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596F11D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AACAE4B" w14:textId="77777777" w:rsidR="00927318" w:rsidRPr="00313C38" w:rsidRDefault="00927318">
      <w:pPr>
        <w:spacing w:before="12" w:line="260" w:lineRule="exact"/>
        <w:rPr>
          <w:color w:val="17365D" w:themeColor="text2" w:themeShade="BF"/>
          <w:sz w:val="26"/>
          <w:szCs w:val="26"/>
        </w:rPr>
      </w:pPr>
    </w:p>
    <w:p w14:paraId="3DA73509" w14:textId="77777777" w:rsidR="00927318" w:rsidRPr="00313C38" w:rsidRDefault="00313C38">
      <w:pPr>
        <w:spacing w:before="11" w:line="360" w:lineRule="auto"/>
        <w:ind w:left="707" w:right="260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Fr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own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collisi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in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s,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 maxim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age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llisio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B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other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year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. 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if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los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ly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sely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t of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y.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ally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 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cc</w:t>
      </w:r>
      <w:r w:rsidRPr="00313C38">
        <w:rPr>
          <w:rFonts w:ascii="Calibri" w:eastAsia="Calibri" w:hAnsi="Calibri" w:cs="Calibri"/>
          <w:color w:val="17365D" w:themeColor="text2" w:themeShade="BF"/>
        </w:rPr>
        <w:t>ounting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</w:rPr>
        <w:t>5.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6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9%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52AA602D" w14:textId="77777777" w:rsidR="00927318" w:rsidRPr="00313C38" w:rsidRDefault="00927318">
      <w:pPr>
        <w:spacing w:before="9" w:line="180" w:lineRule="exact"/>
        <w:rPr>
          <w:color w:val="17365D" w:themeColor="text2" w:themeShade="BF"/>
          <w:sz w:val="19"/>
          <w:szCs w:val="19"/>
        </w:rPr>
      </w:pPr>
    </w:p>
    <w:p w14:paraId="6D388A3E" w14:textId="77777777" w:rsidR="00927318" w:rsidRPr="00313C38" w:rsidRDefault="00945E3F">
      <w:pPr>
        <w:spacing w:line="360" w:lineRule="auto"/>
        <w:ind w:left="707" w:right="642" w:firstLine="154"/>
        <w:rPr>
          <w:rFonts w:ascii="Calibri" w:eastAsia="Calibri" w:hAnsi="Calibri" w:cs="Calibri"/>
          <w:color w:val="17365D" w:themeColor="text2" w:themeShade="BF"/>
        </w:rPr>
      </w:pPr>
      <w:r>
        <w:rPr>
          <w:rFonts w:ascii="Calibri" w:eastAsia="Calibri" w:hAnsi="Calibri" w:cs="Calibri"/>
          <w:color w:val="17365D" w:themeColor="text2" w:themeShade="BF"/>
        </w:rPr>
        <w:t>In 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ive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>
        <w:rPr>
          <w:rFonts w:ascii="Calibri" w:eastAsia="Calibri" w:hAnsi="Calibri" w:cs="Calibri"/>
          <w:color w:val="17365D" w:themeColor="text2" w:themeShade="BF"/>
        </w:rPr>
        <w:t>s there 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ase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oll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arch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3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er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(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),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Q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s, Br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okl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y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owing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up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ard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evi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od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Ac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ont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(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).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seri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ow gives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on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ow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oll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ecr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ase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lar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ime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ay.</w:t>
      </w:r>
    </w:p>
    <w:p w14:paraId="2D1C5BF1" w14:textId="77777777" w:rsidR="00927318" w:rsidRPr="00313C38" w:rsidRDefault="00927318">
      <w:pPr>
        <w:spacing w:before="8" w:line="180" w:lineRule="exact"/>
        <w:rPr>
          <w:color w:val="17365D" w:themeColor="text2" w:themeShade="BF"/>
          <w:sz w:val="19"/>
          <w:szCs w:val="19"/>
        </w:rPr>
      </w:pPr>
    </w:p>
    <w:p w14:paraId="34000A4A" w14:textId="77777777" w:rsidR="00927318" w:rsidRPr="00313C38" w:rsidRDefault="00BF377E">
      <w:pPr>
        <w:ind w:left="171"/>
        <w:rPr>
          <w:color w:val="17365D" w:themeColor="text2" w:themeShade="BF"/>
        </w:rPr>
      </w:pPr>
      <w:r>
        <w:rPr>
          <w:color w:val="17365D" w:themeColor="text2" w:themeShade="BF"/>
        </w:rPr>
        <w:pict w14:anchorId="150225D2">
          <v:shape id="_x0000_i1026" type="#_x0000_t75" style="width:453.5pt;height:249.5pt">
            <v:imagedata r:id="rId10" o:title=""/>
          </v:shape>
        </w:pict>
      </w:r>
    </w:p>
    <w:p w14:paraId="00977547" w14:textId="77777777" w:rsidR="00927318" w:rsidRPr="00313C38" w:rsidRDefault="00927318">
      <w:pPr>
        <w:spacing w:before="7" w:line="120" w:lineRule="exact"/>
        <w:rPr>
          <w:color w:val="17365D" w:themeColor="text2" w:themeShade="BF"/>
          <w:sz w:val="13"/>
          <w:szCs w:val="13"/>
        </w:rPr>
      </w:pPr>
    </w:p>
    <w:p w14:paraId="4D7AE7B4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F17C618" w14:textId="77777777" w:rsidR="00927318" w:rsidRPr="00313C38" w:rsidRDefault="00313C38">
      <w:pPr>
        <w:ind w:left="1511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26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b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ur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2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hl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gra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-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Ra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te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C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 xml:space="preserve">on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ea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ch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Bo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h</w:t>
      </w:r>
    </w:p>
    <w:p w14:paraId="4E178CFD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888B2ED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F453951" w14:textId="77777777" w:rsidR="00927318" w:rsidRPr="00313C38" w:rsidRDefault="00927318">
      <w:pPr>
        <w:spacing w:before="5" w:line="240" w:lineRule="exact"/>
        <w:rPr>
          <w:color w:val="17365D" w:themeColor="text2" w:themeShade="BF"/>
        </w:rPr>
      </w:pPr>
    </w:p>
    <w:p w14:paraId="0DB49EC9" w14:textId="77777777" w:rsidR="00927318" w:rsidRPr="00313C38" w:rsidRDefault="00BF377E">
      <w:pPr>
        <w:ind w:left="171"/>
        <w:rPr>
          <w:color w:val="17365D" w:themeColor="text2" w:themeShade="BF"/>
        </w:rPr>
      </w:pPr>
      <w:r>
        <w:rPr>
          <w:color w:val="17365D" w:themeColor="text2" w:themeShade="BF"/>
        </w:rPr>
        <w:pict w14:anchorId="0E719C78">
          <v:shape id="_x0000_i1027" type="#_x0000_t75" style="width:435pt;height:204pt">
            <v:imagedata r:id="rId11" o:title=""/>
          </v:shape>
        </w:pict>
      </w:r>
    </w:p>
    <w:p w14:paraId="653C4DFF" w14:textId="77777777" w:rsidR="00927318" w:rsidRPr="00313C38" w:rsidRDefault="00927318">
      <w:pPr>
        <w:spacing w:before="3" w:line="120" w:lineRule="exact"/>
        <w:rPr>
          <w:color w:val="17365D" w:themeColor="text2" w:themeShade="BF"/>
          <w:sz w:val="12"/>
          <w:szCs w:val="12"/>
        </w:rPr>
      </w:pPr>
    </w:p>
    <w:p w14:paraId="55892CB1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A846236" w14:textId="77777777" w:rsidR="00927318" w:rsidRPr="00313C38" w:rsidRDefault="00313C38">
      <w:pPr>
        <w:spacing w:before="11"/>
        <w:ind w:left="2276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b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ur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3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C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te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b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sed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e of t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y</w:t>
      </w:r>
    </w:p>
    <w:p w14:paraId="13B87847" w14:textId="77777777" w:rsidR="00927318" w:rsidRPr="00313C38" w:rsidRDefault="00927318">
      <w:pPr>
        <w:spacing w:line="100" w:lineRule="exact"/>
        <w:rPr>
          <w:color w:val="17365D" w:themeColor="text2" w:themeShade="BF"/>
          <w:sz w:val="11"/>
          <w:szCs w:val="11"/>
        </w:rPr>
      </w:pPr>
    </w:p>
    <w:p w14:paraId="26EAFA49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F9088BB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6DA28FB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A62DDC0" w14:textId="77777777" w:rsidR="00927318" w:rsidRPr="008044A2" w:rsidRDefault="00313C38">
      <w:pPr>
        <w:spacing w:line="359" w:lineRule="auto"/>
        <w:ind w:left="707" w:right="274" w:firstLine="720"/>
        <w:rPr>
          <w:rFonts w:ascii="Calibri" w:eastAsia="Calibri" w:hAnsi="Calibri" w:cs="Calibri"/>
          <w:color w:val="17365D" w:themeColor="text2" w:themeShade="BF"/>
        </w:rPr>
      </w:pPr>
      <w:r w:rsidRPr="008044A2">
        <w:rPr>
          <w:rFonts w:ascii="Calibri" w:eastAsia="Calibri" w:hAnsi="Calibri" w:cs="Calibri"/>
          <w:color w:val="17365D" w:themeColor="text2" w:themeShade="BF"/>
        </w:rPr>
        <w:t>Ex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8044A2">
        <w:rPr>
          <w:rFonts w:ascii="Calibri" w:eastAsia="Calibri" w:hAnsi="Calibri" w:cs="Calibri"/>
          <w:color w:val="17365D" w:themeColor="text2" w:themeShade="BF"/>
        </w:rPr>
        <w:t>or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en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</w:rPr>
        <w:t>la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8044A2">
        <w:rPr>
          <w:rFonts w:ascii="Calibri" w:eastAsia="Calibri" w:hAnsi="Calibri" w:cs="Calibri"/>
          <w:color w:val="17365D" w:themeColor="text2" w:themeShade="BF"/>
        </w:rPr>
        <w:t>,</w:t>
      </w:r>
      <w:r w:rsidRPr="008044A2">
        <w:rPr>
          <w:rFonts w:ascii="Calibri" w:eastAsia="Calibri" w:hAnsi="Calibri" w:cs="Calibri"/>
          <w:color w:val="17365D" w:themeColor="text2" w:themeShade="BF"/>
          <w:spacing w:val="-4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all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f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</w:rPr>
        <w:t>g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l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art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Pr="008044A2">
        <w:rPr>
          <w:rFonts w:ascii="Calibri" w:eastAsia="Calibri" w:hAnsi="Calibri" w:cs="Calibri"/>
          <w:color w:val="17365D" w:themeColor="text2" w:themeShade="BF"/>
        </w:rPr>
        <w:t>es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d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</w:rPr>
        <w:t>am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at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lly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du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664F43" w:rsidRPr="008044A2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664F43"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664F43" w:rsidRPr="008044A2">
        <w:rPr>
          <w:rFonts w:ascii="Calibri" w:eastAsia="Calibri" w:hAnsi="Calibri" w:cs="Calibri"/>
          <w:color w:val="17365D" w:themeColor="text2" w:themeShade="BF"/>
        </w:rPr>
        <w:t xml:space="preserve">e </w:t>
      </w:r>
      <w:r w:rsidR="00664F43" w:rsidRPr="008044A2">
        <w:rPr>
          <w:rFonts w:ascii="Calibri" w:eastAsia="Calibri" w:hAnsi="Calibri" w:cs="Calibri"/>
          <w:color w:val="17365D" w:themeColor="text2" w:themeShade="BF"/>
          <w:spacing w:val="2"/>
        </w:rPr>
        <w:t>collisions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</w:rPr>
        <w:t>ecem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8044A2">
        <w:rPr>
          <w:rFonts w:ascii="Calibri" w:eastAsia="Calibri" w:hAnsi="Calibri" w:cs="Calibri"/>
          <w:color w:val="17365D" w:themeColor="text2" w:themeShade="BF"/>
        </w:rPr>
        <w:t>er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2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1</w:t>
      </w:r>
      <w:r w:rsidRPr="008044A2">
        <w:rPr>
          <w:rFonts w:ascii="Calibri" w:eastAsia="Calibri" w:hAnsi="Calibri" w:cs="Calibri"/>
          <w:color w:val="17365D" w:themeColor="text2" w:themeShade="BF"/>
        </w:rPr>
        <w:t>4,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8044A2">
        <w:rPr>
          <w:rFonts w:ascii="Calibri" w:eastAsia="Calibri" w:hAnsi="Calibri" w:cs="Calibri"/>
          <w:color w:val="17365D" w:themeColor="text2" w:themeShade="BF"/>
        </w:rPr>
        <w:t>oll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="000B3B1D" w:rsidRPr="008044A2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 xml:space="preserve">y </w:t>
      </w:r>
      <w:r w:rsidR="000B3B1D" w:rsidRPr="008044A2">
        <w:rPr>
          <w:rFonts w:ascii="Calibri" w:eastAsia="Calibri" w:hAnsi="Calibri" w:cs="Calibri"/>
          <w:color w:val="17365D" w:themeColor="text2" w:themeShade="BF"/>
          <w:spacing w:val="4"/>
        </w:rPr>
        <w:t>January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2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1</w:t>
      </w:r>
      <w:r w:rsidRPr="008044A2">
        <w:rPr>
          <w:rFonts w:ascii="Calibri" w:eastAsia="Calibri" w:hAnsi="Calibri" w:cs="Calibri"/>
          <w:color w:val="17365D" w:themeColor="text2" w:themeShade="BF"/>
        </w:rPr>
        <w:t>5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(it is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lowest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n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</w:rPr>
        <w:t>m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ov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</w:rPr>
        <w:t>).</w:t>
      </w:r>
      <w:r w:rsidRPr="008044A2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If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Pr="008044A2">
        <w:rPr>
          <w:rFonts w:ascii="Calibri" w:eastAsia="Calibri" w:hAnsi="Calibri" w:cs="Calibri"/>
          <w:color w:val="17365D" w:themeColor="text2" w:themeShade="BF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</w:rPr>
        <w:t>rve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le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rly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oll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</w:rPr>
        <w:t>sio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g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g</w:t>
      </w:r>
      <w:r w:rsidRPr="008044A2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</w:rPr>
        <w:t>m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8044A2">
        <w:rPr>
          <w:rFonts w:ascii="Calibri" w:eastAsia="Calibri" w:hAnsi="Calibri" w:cs="Calibri"/>
          <w:color w:val="17365D" w:themeColor="text2" w:themeShade="BF"/>
        </w:rPr>
        <w:t>er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are m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g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er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8044A2">
        <w:rPr>
          <w:rFonts w:ascii="Calibri" w:eastAsia="Calibri" w:hAnsi="Calibri" w:cs="Calibri"/>
          <w:color w:val="17365D" w:themeColor="text2" w:themeShade="BF"/>
        </w:rPr>
        <w:t>er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</w:rPr>
        <w:t>.</w:t>
      </w:r>
      <w:r w:rsidRPr="008044A2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Fr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</w:rPr>
        <w:t>m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proofErr w:type="gramStart"/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ime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 </w:t>
      </w:r>
      <w:r w:rsidR="00664F43" w:rsidRPr="008044A2">
        <w:rPr>
          <w:rFonts w:ascii="Calibri" w:eastAsia="Calibri" w:hAnsi="Calibri" w:cs="Calibri"/>
          <w:color w:val="17365D" w:themeColor="text2" w:themeShade="BF"/>
        </w:rPr>
        <w:t>effect</w:t>
      </w:r>
      <w:proofErr w:type="gramEnd"/>
      <w:r w:rsidR="00664F43" w:rsidRPr="008044A2">
        <w:rPr>
          <w:rFonts w:ascii="Calibri" w:eastAsia="Calibri" w:hAnsi="Calibri" w:cs="Calibri"/>
          <w:color w:val="17365D" w:themeColor="text2" w:themeShade="BF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ar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,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say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8044A2">
        <w:rPr>
          <w:rFonts w:ascii="Calibri" w:eastAsia="Calibri" w:hAnsi="Calibri" w:cs="Calibri"/>
          <w:color w:val="17365D" w:themeColor="text2" w:themeShade="BF"/>
          <w:spacing w:val="4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oll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</w:rPr>
        <w:t>sio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s </w:t>
      </w:r>
      <w:r w:rsidR="00664F43" w:rsidRPr="008044A2">
        <w:rPr>
          <w:rFonts w:ascii="Calibri" w:eastAsia="Calibri" w:hAnsi="Calibri" w:cs="Calibri"/>
          <w:color w:val="17365D" w:themeColor="text2" w:themeShade="BF"/>
        </w:rPr>
        <w:t>rises</w:t>
      </w:r>
      <w:r w:rsidR="00664F43"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664F43" w:rsidRPr="008044A2">
        <w:rPr>
          <w:rFonts w:ascii="Calibri" w:eastAsia="Calibri" w:hAnsi="Calibri" w:cs="Calibri"/>
          <w:color w:val="17365D" w:themeColor="text2" w:themeShade="BF"/>
        </w:rPr>
        <w:t>from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7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9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a.m.,</w:t>
      </w:r>
    </w:p>
    <w:p w14:paraId="3DE21446" w14:textId="77777777" w:rsidR="00927318" w:rsidRPr="008044A2" w:rsidRDefault="00313C38">
      <w:pPr>
        <w:spacing w:line="360" w:lineRule="auto"/>
        <w:ind w:left="707" w:right="134"/>
        <w:rPr>
          <w:rFonts w:ascii="Calibri" w:eastAsia="Calibri" w:hAnsi="Calibri" w:cs="Calibri"/>
          <w:color w:val="17365D" w:themeColor="text2" w:themeShade="BF"/>
        </w:rPr>
      </w:pP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en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</w:rPr>
        <w:t>le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are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8044A2">
        <w:rPr>
          <w:rFonts w:ascii="Calibri" w:eastAsia="Calibri" w:hAnsi="Calibri" w:cs="Calibri"/>
          <w:color w:val="17365D" w:themeColor="text2" w:themeShade="BF"/>
        </w:rPr>
        <w:t>m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ut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g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ar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y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get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k 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en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0B3B1D"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stays low 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>until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3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.m. 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 xml:space="preserve">And again 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it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8044A2">
        <w:rPr>
          <w:rFonts w:ascii="Calibri" w:eastAsia="Calibri" w:hAnsi="Calibri" w:cs="Calibri"/>
          <w:color w:val="17365D" w:themeColor="text2" w:themeShade="BF"/>
        </w:rPr>
        <w:t>egi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rise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s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 xml:space="preserve"> peak </w:t>
      </w:r>
      <w:r w:rsidRPr="008044A2">
        <w:rPr>
          <w:rFonts w:ascii="Calibri" w:eastAsia="Calibri" w:hAnsi="Calibri" w:cs="Calibri"/>
          <w:color w:val="17365D" w:themeColor="text2" w:themeShade="BF"/>
        </w:rPr>
        <w:t>level</w:t>
      </w:r>
      <w:r w:rsidRPr="008044A2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="000B3B1D" w:rsidRPr="008044A2">
        <w:rPr>
          <w:rFonts w:ascii="Calibri" w:eastAsia="Calibri" w:hAnsi="Calibri" w:cs="Calibri"/>
          <w:color w:val="17365D" w:themeColor="text2" w:themeShade="BF"/>
          <w:spacing w:val="-1"/>
        </w:rPr>
        <w:t>when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op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ut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g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8044A2">
        <w:rPr>
          <w:rFonts w:ascii="Calibri" w:eastAsia="Calibri" w:hAnsi="Calibri" w:cs="Calibri"/>
          <w:color w:val="17365D" w:themeColor="text2" w:themeShade="BF"/>
        </w:rPr>
        <w:t>ack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8044A2">
        <w:rPr>
          <w:rFonts w:ascii="Calibri" w:eastAsia="Calibri" w:hAnsi="Calibri" w:cs="Calibri"/>
          <w:color w:val="17365D" w:themeColor="text2" w:themeShade="BF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</w:rPr>
        <w:t>m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</w:rPr>
        <w:t>k. S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is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8044A2">
        <w:rPr>
          <w:rFonts w:ascii="Calibri" w:eastAsia="Calibri" w:hAnsi="Calibri" w:cs="Calibri"/>
          <w:color w:val="17365D" w:themeColor="text2" w:themeShade="BF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</w:rPr>
        <w:t>m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ew Y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</w:rPr>
        <w:t>rk S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</w:rPr>
        <w:t>ar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</w:rPr>
        <w:t>f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V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les</w:t>
      </w:r>
      <w:r w:rsidRPr="008044A2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g: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3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6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0B3B1D"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>.m. is the time, during which t</w:t>
      </w:r>
      <w:r w:rsidR="000B3B1D" w:rsidRPr="008044A2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="000B3B1D"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0B3B1D" w:rsidRPr="008044A2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>ic ac</w:t>
      </w:r>
      <w:r w:rsidR="000B3B1D"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>i</w:t>
      </w:r>
      <w:r w:rsidR="000B3B1D" w:rsidRPr="008044A2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>e</w:t>
      </w:r>
      <w:r w:rsidR="000B3B1D" w:rsidRPr="008044A2">
        <w:rPr>
          <w:rFonts w:ascii="Calibri" w:eastAsia="Calibri" w:hAnsi="Calibri" w:cs="Calibri"/>
          <w:color w:val="17365D" w:themeColor="text2" w:themeShade="BF"/>
          <w:spacing w:val="-1"/>
        </w:rPr>
        <w:t>nt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>s are</w:t>
      </w:r>
      <w:r w:rsidR="000B3B1D"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0B3B1D" w:rsidRPr="008044A2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>ost li</w:t>
      </w:r>
      <w:r w:rsidR="000B3B1D" w:rsidRPr="008044A2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>ely</w:t>
      </w:r>
      <w:r w:rsidR="000B3B1D"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>oc</w:t>
      </w:r>
      <w:r w:rsidR="000B3B1D"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0B3B1D"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</w:rPr>
        <w:t>.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is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gives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8044A2">
        <w:rPr>
          <w:rFonts w:ascii="Calibri" w:eastAsia="Calibri" w:hAnsi="Calibri" w:cs="Calibri"/>
          <w:color w:val="17365D" w:themeColor="text2" w:themeShade="BF"/>
        </w:rPr>
        <w:t>ett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se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ow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8044A2">
        <w:rPr>
          <w:rFonts w:ascii="Calibri" w:eastAsia="Calibri" w:hAnsi="Calibri" w:cs="Calibri"/>
          <w:color w:val="17365D" w:themeColor="text2" w:themeShade="BF"/>
        </w:rPr>
        <w:t>ic ac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="003B1B50" w:rsidRPr="008044A2">
        <w:rPr>
          <w:rFonts w:ascii="Calibri" w:eastAsia="Calibri" w:hAnsi="Calibri" w:cs="Calibri"/>
          <w:color w:val="17365D" w:themeColor="text2" w:themeShade="BF"/>
        </w:rPr>
        <w:t xml:space="preserve">s are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</w:rPr>
        <w:t>is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ri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ed across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ime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ge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</w:rPr>
        <w:t>gra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al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</w:rPr>
        <w:t>ace</w:t>
      </w:r>
      <w:r w:rsidR="003B1B50" w:rsidRPr="008044A2">
        <w:rPr>
          <w:rFonts w:ascii="Calibri" w:eastAsia="Calibri" w:hAnsi="Calibri" w:cs="Calibri"/>
          <w:color w:val="17365D" w:themeColor="text2" w:themeShade="BF"/>
        </w:rPr>
        <w:t xml:space="preserve"> in</w:t>
      </w:r>
      <w:r w:rsidR="003B1B50"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B1B50" w:rsidRPr="008044A2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3B1B50" w:rsidRPr="008044A2">
        <w:rPr>
          <w:rFonts w:ascii="Calibri" w:eastAsia="Calibri" w:hAnsi="Calibri" w:cs="Calibri"/>
          <w:color w:val="17365D" w:themeColor="text2" w:themeShade="BF"/>
        </w:rPr>
        <w:t>ew</w:t>
      </w:r>
      <w:r w:rsidR="003B1B50"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B1B50" w:rsidRPr="008044A2">
        <w:rPr>
          <w:rFonts w:ascii="Calibri" w:eastAsia="Calibri" w:hAnsi="Calibri" w:cs="Calibri"/>
          <w:color w:val="17365D" w:themeColor="text2" w:themeShade="BF"/>
        </w:rPr>
        <w:t>Y</w:t>
      </w:r>
      <w:r w:rsidR="003B1B50" w:rsidRPr="008044A2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B1B50" w:rsidRPr="008044A2">
        <w:rPr>
          <w:rFonts w:ascii="Calibri" w:eastAsia="Calibri" w:hAnsi="Calibri" w:cs="Calibri"/>
          <w:color w:val="17365D" w:themeColor="text2" w:themeShade="BF"/>
        </w:rPr>
        <w:t xml:space="preserve">rk </w:t>
      </w:r>
      <w:r w:rsidR="003B1B50"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B1B50" w:rsidRPr="008044A2">
        <w:rPr>
          <w:rFonts w:ascii="Calibri" w:eastAsia="Calibri" w:hAnsi="Calibri" w:cs="Calibri"/>
          <w:color w:val="17365D" w:themeColor="text2" w:themeShade="BF"/>
        </w:rPr>
        <w:t>i</w:t>
      </w:r>
      <w:r w:rsidR="003B1B50"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B1B50" w:rsidRPr="008044A2">
        <w:rPr>
          <w:rFonts w:ascii="Calibri" w:eastAsia="Calibri" w:hAnsi="Calibri" w:cs="Calibri"/>
          <w:color w:val="17365D" w:themeColor="text2" w:themeShade="BF"/>
        </w:rPr>
        <w:t>y</w:t>
      </w:r>
      <w:r w:rsidRPr="008044A2">
        <w:rPr>
          <w:rFonts w:ascii="Calibri" w:eastAsia="Calibri" w:hAnsi="Calibri" w:cs="Calibri"/>
          <w:color w:val="17365D" w:themeColor="text2" w:themeShade="BF"/>
        </w:rPr>
        <w:t>.</w:t>
      </w:r>
    </w:p>
    <w:p w14:paraId="25308F48" w14:textId="77777777" w:rsidR="00927318" w:rsidRPr="008044A2" w:rsidRDefault="00927318">
      <w:pPr>
        <w:spacing w:before="9" w:line="180" w:lineRule="exact"/>
        <w:rPr>
          <w:color w:val="17365D" w:themeColor="text2" w:themeShade="BF"/>
          <w:sz w:val="19"/>
          <w:szCs w:val="19"/>
        </w:rPr>
      </w:pPr>
    </w:p>
    <w:p w14:paraId="52F58C6E" w14:textId="77777777" w:rsidR="00927318" w:rsidRPr="008044A2" w:rsidRDefault="00313C38">
      <w:pPr>
        <w:spacing w:line="360" w:lineRule="auto"/>
        <w:ind w:left="707" w:right="138" w:firstLine="720"/>
        <w:rPr>
          <w:rFonts w:ascii="Calibri" w:eastAsia="Calibri" w:hAnsi="Calibri" w:cs="Calibri"/>
          <w:color w:val="17365D" w:themeColor="text2" w:themeShade="BF"/>
        </w:rPr>
      </w:pPr>
      <w:r w:rsidRPr="008044A2">
        <w:rPr>
          <w:rFonts w:ascii="Calibri" w:eastAsia="Calibri" w:hAnsi="Calibri" w:cs="Calibri"/>
          <w:color w:val="17365D" w:themeColor="text2" w:themeShade="BF"/>
        </w:rPr>
        <w:t>Ac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rd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g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is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8044A2">
        <w:rPr>
          <w:rFonts w:ascii="Calibri" w:eastAsia="Calibri" w:hAnsi="Calibri" w:cs="Calibri"/>
          <w:color w:val="17365D" w:themeColor="text2" w:themeShade="BF"/>
          <w:spacing w:val="4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ow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ow wh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</w:rPr>
        <w:t>re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oll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</w:rPr>
        <w:t>sio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m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ew Y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rk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y,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ow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</w:rPr>
        <w:t>es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of collisi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8044A2">
        <w:rPr>
          <w:rFonts w:ascii="Calibri" w:eastAsia="Calibri" w:hAnsi="Calibri" w:cs="Calibri"/>
          <w:color w:val="17365D" w:themeColor="text2" w:themeShade="BF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ge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b</w:t>
      </w:r>
      <w:r w:rsidRPr="008044A2">
        <w:rPr>
          <w:rFonts w:ascii="Calibri" w:eastAsia="Calibri" w:hAnsi="Calibri" w:cs="Calibri"/>
          <w:color w:val="17365D" w:themeColor="text2" w:themeShade="BF"/>
        </w:rPr>
        <w:t>y v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le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volved</w:t>
      </w:r>
      <w:r w:rsidRPr="008044A2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</w:rPr>
        <w:t>se of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ras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?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B1B50"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We found in our research that bicycle is the most </w:t>
      </w:r>
      <w:r w:rsidR="003B1B50" w:rsidRPr="008044A2">
        <w:rPr>
          <w:rFonts w:ascii="Calibri" w:eastAsia="Calibri" w:hAnsi="Calibri" w:cs="Calibri"/>
          <w:color w:val="17365D" w:themeColor="text2" w:themeShade="BF"/>
          <w:spacing w:val="2"/>
        </w:rPr>
        <w:t>vulnerable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ype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of ve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le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</w:p>
    <w:p w14:paraId="3119388B" w14:textId="77777777" w:rsidR="00927318" w:rsidRPr="008044A2" w:rsidRDefault="00313C38">
      <w:pPr>
        <w:spacing w:before="2" w:line="359" w:lineRule="auto"/>
        <w:ind w:left="707" w:right="661"/>
        <w:rPr>
          <w:rFonts w:ascii="Calibri" w:eastAsia="Calibri" w:hAnsi="Calibri" w:cs="Calibri"/>
          <w:color w:val="17365D" w:themeColor="text2" w:themeShade="BF"/>
        </w:rPr>
      </w:pPr>
      <w:r w:rsidRPr="008044A2">
        <w:rPr>
          <w:rFonts w:ascii="Calibri" w:eastAsia="Calibri" w:hAnsi="Calibri" w:cs="Calibri"/>
          <w:color w:val="17365D" w:themeColor="text2" w:themeShade="BF"/>
        </w:rPr>
        <w:t>7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7</w:t>
      </w:r>
      <w:r w:rsidRPr="008044A2">
        <w:rPr>
          <w:rFonts w:ascii="Calibri" w:eastAsia="Calibri" w:hAnsi="Calibri" w:cs="Calibri"/>
          <w:color w:val="17365D" w:themeColor="text2" w:themeShade="BF"/>
        </w:rPr>
        <w:t>.5% of collisi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8044A2">
        <w:rPr>
          <w:rFonts w:ascii="Calibri" w:eastAsia="Calibri" w:hAnsi="Calibri" w:cs="Calibri"/>
          <w:color w:val="17365D" w:themeColor="text2" w:themeShade="BF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vol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v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g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b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8044A2">
        <w:rPr>
          <w:rFonts w:ascii="Calibri" w:eastAsia="Calibri" w:hAnsi="Calibri" w:cs="Calibri"/>
          <w:color w:val="17365D" w:themeColor="text2" w:themeShade="BF"/>
        </w:rPr>
        <w:t>es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ed in an 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j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ry. 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 xml:space="preserve">After bicycle </w:t>
      </w:r>
      <w:r w:rsidRPr="008044A2">
        <w:rPr>
          <w:rFonts w:ascii="Calibri" w:eastAsia="Calibri" w:hAnsi="Calibri" w:cs="Calibri"/>
          <w:color w:val="17365D" w:themeColor="text2" w:themeShade="BF"/>
        </w:rPr>
        <w:t>Sco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m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ot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y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les 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 xml:space="preserve">comes </w:t>
      </w:r>
      <w:r w:rsidR="003B1B50" w:rsidRPr="008044A2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8044A2">
        <w:rPr>
          <w:rFonts w:ascii="Calibri" w:eastAsia="Calibri" w:hAnsi="Calibri" w:cs="Calibri"/>
          <w:color w:val="17365D" w:themeColor="text2" w:themeShade="BF"/>
        </w:rPr>
        <w:t>seco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ird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</w:rPr>
        <w:t>lace.</w:t>
      </w:r>
    </w:p>
    <w:p w14:paraId="2F9B0B82" w14:textId="77777777" w:rsidR="00927318" w:rsidRPr="008044A2" w:rsidRDefault="00927318">
      <w:pPr>
        <w:spacing w:before="9" w:line="180" w:lineRule="exact"/>
        <w:rPr>
          <w:color w:val="17365D" w:themeColor="text2" w:themeShade="BF"/>
          <w:sz w:val="19"/>
          <w:szCs w:val="19"/>
        </w:rPr>
      </w:pPr>
    </w:p>
    <w:p w14:paraId="6A1539FD" w14:textId="77777777" w:rsidR="00927318" w:rsidRPr="00313C38" w:rsidRDefault="00313C38">
      <w:pPr>
        <w:spacing w:line="359" w:lineRule="auto"/>
        <w:ind w:left="707" w:right="169" w:firstLine="720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8044A2">
        <w:rPr>
          <w:rFonts w:ascii="Calibri" w:eastAsia="Calibri" w:hAnsi="Calibri" w:cs="Calibri"/>
          <w:color w:val="17365D" w:themeColor="text2" w:themeShade="BF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x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oll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</w:rPr>
        <w:t>sio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g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B1B50" w:rsidRPr="008044A2">
        <w:rPr>
          <w:rFonts w:ascii="Calibri" w:eastAsia="Calibri" w:hAnsi="Calibri" w:cs="Calibri"/>
          <w:color w:val="17365D" w:themeColor="text2" w:themeShade="BF"/>
          <w:spacing w:val="1"/>
        </w:rPr>
        <w:t>fourth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</w:rPr>
        <w:t>lace,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</w:rPr>
        <w:t>re</w:t>
      </w:r>
      <w:r w:rsidRPr="008044A2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li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8044A2">
        <w:rPr>
          <w:rFonts w:ascii="Calibri" w:eastAsia="Calibri" w:hAnsi="Calibri" w:cs="Calibri"/>
          <w:color w:val="17365D" w:themeColor="text2" w:themeShade="BF"/>
        </w:rPr>
        <w:t>ely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volve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j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</w:rPr>
        <w:t>es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an r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lar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</w:rPr>
        <w:t>asse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>ger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ve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les.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is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ld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8044A2">
        <w:rPr>
          <w:rFonts w:ascii="Calibri" w:eastAsia="Calibri" w:hAnsi="Calibri" w:cs="Calibri"/>
          <w:color w:val="17365D" w:themeColor="text2" w:themeShade="BF"/>
        </w:rPr>
        <w:t>eca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8044A2">
        <w:rPr>
          <w:rFonts w:ascii="Calibri" w:eastAsia="Calibri" w:hAnsi="Calibri" w:cs="Calibri"/>
          <w:color w:val="17365D" w:themeColor="text2" w:themeShade="BF"/>
        </w:rPr>
        <w:t>axi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8044A2">
        <w:rPr>
          <w:rFonts w:ascii="Calibri" w:eastAsia="Calibri" w:hAnsi="Calibri" w:cs="Calibri"/>
          <w:color w:val="17365D" w:themeColor="text2" w:themeShade="BF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</w:rPr>
        <w:t>vers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 xml:space="preserve">not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</w:rPr>
        <w:t>r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>ing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seat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s.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8044A2">
        <w:rPr>
          <w:rFonts w:ascii="Calibri" w:eastAsia="Calibri" w:hAnsi="Calibri" w:cs="Calibri"/>
          <w:color w:val="17365D" w:themeColor="text2" w:themeShade="BF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axi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8044A2">
        <w:rPr>
          <w:rFonts w:ascii="Calibri" w:eastAsia="Calibri" w:hAnsi="Calibri" w:cs="Calibri"/>
          <w:color w:val="17365D" w:themeColor="text2" w:themeShade="BF"/>
        </w:rPr>
        <w:t>asse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8044A2">
        <w:rPr>
          <w:rFonts w:ascii="Calibri" w:eastAsia="Calibri" w:hAnsi="Calibri" w:cs="Calibri"/>
          <w:color w:val="17365D" w:themeColor="text2" w:themeShade="BF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</w:rPr>
        <w:t>go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e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</w:rPr>
        <w:t>se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8044A2">
        <w:rPr>
          <w:rFonts w:ascii="Calibri" w:eastAsia="Calibri" w:hAnsi="Calibri" w:cs="Calibri"/>
          <w:color w:val="17365D" w:themeColor="text2" w:themeShade="BF"/>
        </w:rPr>
        <w:t xml:space="preserve">f seat 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8044A2">
        <w:rPr>
          <w:rFonts w:ascii="Calibri" w:eastAsia="Calibri" w:hAnsi="Calibri" w:cs="Calibri"/>
          <w:color w:val="17365D" w:themeColor="text2" w:themeShade="BF"/>
        </w:rPr>
        <w:t>el</w:t>
      </w:r>
      <w:r w:rsidRPr="008044A2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8044A2">
        <w:rPr>
          <w:rFonts w:ascii="Calibri" w:eastAsia="Calibri" w:hAnsi="Calibri" w:cs="Calibri"/>
          <w:color w:val="17365D" w:themeColor="text2" w:themeShade="BF"/>
        </w:rPr>
        <w:t>s</w:t>
      </w:r>
      <w:r w:rsidR="000B3B1D" w:rsidRPr="008044A2">
        <w:rPr>
          <w:rFonts w:ascii="Calibri" w:eastAsia="Calibri" w:hAnsi="Calibri" w:cs="Calibri"/>
          <w:color w:val="17365D" w:themeColor="text2" w:themeShade="BF"/>
        </w:rPr>
        <w:t>,</w:t>
      </w:r>
      <w:r w:rsidRPr="008044A2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</w:rPr>
        <w:t>i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8044A2">
        <w:rPr>
          <w:rFonts w:ascii="Calibri" w:eastAsia="Calibri" w:hAnsi="Calibri" w:cs="Calibri"/>
          <w:color w:val="17365D" w:themeColor="text2" w:themeShade="BF"/>
        </w:rPr>
        <w:t>h</w:t>
      </w:r>
      <w:r w:rsidRPr="008044A2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8044A2">
        <w:rPr>
          <w:rFonts w:ascii="Calibri" w:eastAsia="Calibri" w:hAnsi="Calibri" w:cs="Calibri"/>
          <w:color w:val="17365D" w:themeColor="text2" w:themeShade="BF"/>
        </w:rPr>
        <w:t>a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</w:rPr>
        <w:t>es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8044A2">
        <w:rPr>
          <w:rFonts w:ascii="Calibri" w:eastAsia="Calibri" w:hAnsi="Calibri" w:cs="Calibri"/>
          <w:color w:val="17365D" w:themeColor="text2" w:themeShade="BF"/>
        </w:rPr>
        <w:t>severe i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8044A2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8044A2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8044A2">
        <w:rPr>
          <w:rFonts w:ascii="Calibri" w:eastAsia="Calibri" w:hAnsi="Calibri" w:cs="Calibri"/>
          <w:color w:val="17365D" w:themeColor="text2" w:themeShade="BF"/>
        </w:rPr>
        <w:t>rie</w:t>
      </w:r>
      <w:r w:rsidRPr="008044A2">
        <w:rPr>
          <w:rFonts w:ascii="Calibri" w:eastAsia="Calibri" w:hAnsi="Calibri" w:cs="Calibri"/>
          <w:color w:val="17365D" w:themeColor="text2" w:themeShade="BF"/>
          <w:spacing w:val="3"/>
        </w:rPr>
        <w:t>s</w:t>
      </w:r>
      <w:r w:rsidRPr="008044A2">
        <w:rPr>
          <w:rFonts w:ascii="Calibri" w:eastAsia="Calibri" w:hAnsi="Calibri" w:cs="Calibri"/>
          <w:color w:val="17365D" w:themeColor="text2" w:themeShade="BF"/>
        </w:rPr>
        <w:t>.</w:t>
      </w:r>
    </w:p>
    <w:p w14:paraId="4B5E8EDA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59B2946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C8B215F" w14:textId="77777777" w:rsidR="00927318" w:rsidRPr="00313C38" w:rsidRDefault="00927318">
      <w:pPr>
        <w:spacing w:before="5" w:line="240" w:lineRule="exact"/>
        <w:rPr>
          <w:color w:val="17365D" w:themeColor="text2" w:themeShade="BF"/>
        </w:rPr>
      </w:pPr>
    </w:p>
    <w:p w14:paraId="708C032A" w14:textId="77777777" w:rsidR="00927318" w:rsidRPr="00313C38" w:rsidRDefault="00BF377E">
      <w:pPr>
        <w:ind w:left="171"/>
        <w:rPr>
          <w:color w:val="17365D" w:themeColor="text2" w:themeShade="BF"/>
        </w:rPr>
      </w:pPr>
      <w:r>
        <w:rPr>
          <w:color w:val="17365D" w:themeColor="text2" w:themeShade="BF"/>
        </w:rPr>
        <w:pict w14:anchorId="378C5D65">
          <v:shape id="_x0000_i1028" type="#_x0000_t75" style="width:466pt;height:236.5pt">
            <v:imagedata r:id="rId12" o:title=""/>
          </v:shape>
        </w:pict>
      </w:r>
    </w:p>
    <w:p w14:paraId="4662514D" w14:textId="77777777" w:rsidR="00927318" w:rsidRPr="00313C38" w:rsidRDefault="00927318">
      <w:pPr>
        <w:spacing w:before="3" w:line="120" w:lineRule="exact"/>
        <w:rPr>
          <w:color w:val="17365D" w:themeColor="text2" w:themeShade="BF"/>
          <w:sz w:val="12"/>
          <w:szCs w:val="12"/>
        </w:rPr>
      </w:pPr>
    </w:p>
    <w:p w14:paraId="44D5D84E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AD8004D" w14:textId="77777777" w:rsidR="00927318" w:rsidRPr="00313C38" w:rsidRDefault="00313C38">
      <w:pPr>
        <w:spacing w:before="11"/>
        <w:ind w:left="1886" w:right="2189"/>
        <w:jc w:val="center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b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ur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4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 xml:space="preserve">ct of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iff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3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hi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c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e types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C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li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</w:p>
    <w:p w14:paraId="2B906D41" w14:textId="77777777" w:rsidR="00927318" w:rsidRPr="00313C38" w:rsidRDefault="00927318">
      <w:pPr>
        <w:spacing w:line="100" w:lineRule="exact"/>
        <w:rPr>
          <w:color w:val="17365D" w:themeColor="text2" w:themeShade="BF"/>
          <w:sz w:val="11"/>
          <w:szCs w:val="11"/>
        </w:rPr>
      </w:pPr>
    </w:p>
    <w:p w14:paraId="5EBC23F0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2BB9968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1F9283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E887C27" w14:textId="77777777" w:rsidR="00927318" w:rsidRPr="00313C38" w:rsidRDefault="00313C38">
      <w:pPr>
        <w:spacing w:line="360" w:lineRule="auto"/>
        <w:ind w:left="707" w:right="512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8044A2">
        <w:rPr>
          <w:rFonts w:ascii="Calibri" w:eastAsia="Calibri" w:hAnsi="Calibri" w:cs="Calibri"/>
          <w:color w:val="17365D" w:themeColor="text2" w:themeShade="BF"/>
        </w:rPr>
        <w:t xml:space="preserve">probability </w:t>
      </w:r>
      <w:r w:rsidR="008044A2" w:rsidRPr="00313C38">
        <w:rPr>
          <w:rFonts w:ascii="Calibri" w:eastAsia="Calibri" w:hAnsi="Calibri" w:cs="Calibri"/>
          <w:color w:val="17365D" w:themeColor="text2" w:themeShade="BF"/>
          <w:spacing w:val="2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ic 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on sever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ont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g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volved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. 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volv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axis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owed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s as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ell.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x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</w:rPr>
        <w:t>0% 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volved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es,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ly</w:t>
      </w:r>
    </w:p>
    <w:p w14:paraId="050FCA86" w14:textId="77777777" w:rsidR="00927318" w:rsidRPr="00313C38" w:rsidRDefault="00313C38">
      <w:pPr>
        <w:spacing w:line="280" w:lineRule="exact"/>
        <w:ind w:left="70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7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% in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 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ad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5"/>
          <w:position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k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ion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 xml:space="preserve"> o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f</w:t>
      </w:r>
    </w:p>
    <w:p w14:paraId="49D92EF3" w14:textId="77777777" w:rsidR="00927318" w:rsidRPr="00313C38" w:rsidRDefault="00927318">
      <w:pPr>
        <w:spacing w:before="6" w:line="140" w:lineRule="exact"/>
        <w:rPr>
          <w:color w:val="17365D" w:themeColor="text2" w:themeShade="BF"/>
          <w:sz w:val="14"/>
          <w:szCs w:val="14"/>
        </w:rPr>
      </w:pPr>
    </w:p>
    <w:p w14:paraId="2BEB09EE" w14:textId="77777777" w:rsidR="00927318" w:rsidRPr="00313C38" w:rsidRDefault="00313C38">
      <w:pPr>
        <w:ind w:left="70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le:</w:t>
      </w:r>
    </w:p>
    <w:p w14:paraId="72E8A748" w14:textId="77777777" w:rsidR="00927318" w:rsidRPr="00313C38" w:rsidRDefault="00927318">
      <w:pPr>
        <w:spacing w:before="8" w:line="140" w:lineRule="exact"/>
        <w:rPr>
          <w:color w:val="17365D" w:themeColor="text2" w:themeShade="BF"/>
          <w:sz w:val="14"/>
          <w:szCs w:val="14"/>
        </w:rPr>
      </w:pPr>
    </w:p>
    <w:p w14:paraId="62665B5B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BCBA8F9" w14:textId="77777777" w:rsidR="00927318" w:rsidRPr="00313C38" w:rsidRDefault="00313C38">
      <w:pPr>
        <w:spacing w:line="359" w:lineRule="auto"/>
        <w:ind w:left="707" w:right="559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i/>
          <w:color w:val="17365D" w:themeColor="text2" w:themeShade="BF"/>
        </w:rPr>
        <w:t>W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en we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ob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rve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 xml:space="preserve"> o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>cc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en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 xml:space="preserve"> p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eo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 xml:space="preserve">red in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wh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>c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 xml:space="preserve">h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>c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ent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9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 xml:space="preserve">it 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c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on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ered?</w:t>
      </w:r>
    </w:p>
    <w:p w14:paraId="1F1E160D" w14:textId="77777777" w:rsidR="00927318" w:rsidRPr="00313C38" w:rsidRDefault="00927318">
      <w:pPr>
        <w:spacing w:before="9" w:line="180" w:lineRule="exact"/>
        <w:rPr>
          <w:color w:val="17365D" w:themeColor="text2" w:themeShade="BF"/>
          <w:sz w:val="19"/>
          <w:szCs w:val="19"/>
        </w:rPr>
      </w:pPr>
    </w:p>
    <w:p w14:paraId="6040B009" w14:textId="77777777" w:rsidR="00927318" w:rsidRPr="00313C38" w:rsidRDefault="00313C38">
      <w:pPr>
        <w:spacing w:line="359" w:lineRule="auto"/>
        <w:ind w:left="707" w:right="532" w:firstLine="775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11780E">
        <w:rPr>
          <w:rFonts w:ascii="Calibri" w:eastAsia="Calibri" w:hAnsi="Calibri" w:cs="Calibri"/>
          <w:color w:val="17365D" w:themeColor="text2" w:themeShade="BF"/>
          <w:spacing w:val="-2"/>
        </w:rPr>
        <w:t>Example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4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9</w:t>
      </w:r>
      <w:r w:rsidRPr="00313C38">
        <w:rPr>
          <w:rFonts w:ascii="Calibri" w:eastAsia="Calibri" w:hAnsi="Calibri" w:cs="Calibri"/>
          <w:color w:val="17365D" w:themeColor="text2" w:themeShade="BF"/>
        </w:rPr>
        <w:t>5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own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Ex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ay,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st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CE305E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CE305E" w:rsidRPr="00313C38">
        <w:rPr>
          <w:rFonts w:ascii="Calibri" w:eastAsia="Calibri" w:hAnsi="Calibri" w:cs="Calibri"/>
          <w:color w:val="17365D" w:themeColor="text2" w:themeShade="BF"/>
        </w:rPr>
        <w:t>oll</w:t>
      </w:r>
      <w:r w:rsidR="00CE305E"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="00CE305E" w:rsidRPr="00313C38">
        <w:rPr>
          <w:rFonts w:ascii="Calibri" w:eastAsia="Calibri" w:hAnsi="Calibri" w:cs="Calibri"/>
          <w:color w:val="17365D" w:themeColor="text2" w:themeShade="BF"/>
        </w:rPr>
        <w:t>si</w:t>
      </w:r>
      <w:r w:rsidR="00CE305E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CE305E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CE305E" w:rsidRPr="00313C38">
        <w:rPr>
          <w:rFonts w:ascii="Calibri" w:eastAsia="Calibri" w:hAnsi="Calibri" w:cs="Calibri"/>
          <w:color w:val="17365D" w:themeColor="text2" w:themeShade="BF"/>
        </w:rPr>
        <w:t>s in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ril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</w:rPr>
        <w:t>5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–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54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op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s,</w:t>
      </w:r>
    </w:p>
    <w:p w14:paraId="2CAE35C4" w14:textId="77777777" w:rsidR="00927318" w:rsidRPr="00313C38" w:rsidRDefault="00313C38">
      <w:pPr>
        <w:spacing w:line="360" w:lineRule="auto"/>
        <w:ind w:left="707" w:right="424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0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</w:rPr>
        <w:t>30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gers,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7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ow 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lassi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7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?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There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CE305E">
        <w:rPr>
          <w:rFonts w:ascii="Calibri" w:eastAsia="Calibri" w:hAnsi="Calibri" w:cs="Calibri"/>
          <w:color w:val="17365D" w:themeColor="text2" w:themeShade="BF"/>
          <w:spacing w:val="-1"/>
        </w:rPr>
        <w:t xml:space="preserve">approximately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="00CE305E">
        <w:rPr>
          <w:rFonts w:ascii="Calibri" w:eastAsia="Calibri" w:hAnsi="Calibri" w:cs="Calibri"/>
          <w:color w:val="17365D" w:themeColor="text2" w:themeShade="BF"/>
          <w:spacing w:val="-1"/>
        </w:rPr>
        <w:t>00</w:t>
      </w:r>
      <w:r w:rsidR="00CE305E">
        <w:rPr>
          <w:rFonts w:ascii="Calibri" w:eastAsia="Calibri" w:hAnsi="Calibri" w:cs="Calibri"/>
          <w:color w:val="17365D" w:themeColor="text2" w:themeShade="BF"/>
        </w:rPr>
        <w:t>,000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k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arch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</w:rPr>
        <w:t>4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ril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</w:rPr>
        <w:t>5,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ost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in an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(NHTSA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13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>. 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if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 ra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collis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32517AA5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ADAC8A1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64FCDA3" w14:textId="77777777" w:rsidR="00927318" w:rsidRPr="00313C38" w:rsidRDefault="00927318">
      <w:pPr>
        <w:spacing w:before="5" w:line="240" w:lineRule="exact"/>
        <w:rPr>
          <w:color w:val="17365D" w:themeColor="text2" w:themeShade="BF"/>
        </w:rPr>
      </w:pPr>
    </w:p>
    <w:p w14:paraId="2E90B783" w14:textId="77777777" w:rsidR="00927318" w:rsidRPr="00313C38" w:rsidRDefault="00BF377E">
      <w:pPr>
        <w:ind w:left="171"/>
        <w:rPr>
          <w:color w:val="17365D" w:themeColor="text2" w:themeShade="BF"/>
        </w:rPr>
      </w:pPr>
      <w:r>
        <w:rPr>
          <w:color w:val="17365D" w:themeColor="text2" w:themeShade="BF"/>
        </w:rPr>
        <w:pict w14:anchorId="1EE7AF34">
          <v:shape id="_x0000_i1029" type="#_x0000_t75" style="width:484.5pt;height:312pt">
            <v:imagedata r:id="rId13" o:title=""/>
          </v:shape>
        </w:pict>
      </w:r>
    </w:p>
    <w:p w14:paraId="00DCF981" w14:textId="77777777" w:rsidR="00927318" w:rsidRPr="00313C38" w:rsidRDefault="00927318">
      <w:pPr>
        <w:spacing w:before="5" w:line="120" w:lineRule="exact"/>
        <w:rPr>
          <w:color w:val="17365D" w:themeColor="text2" w:themeShade="BF"/>
          <w:sz w:val="12"/>
          <w:szCs w:val="12"/>
        </w:rPr>
      </w:pPr>
    </w:p>
    <w:p w14:paraId="385C8655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09A34C2" w14:textId="77777777" w:rsidR="00927318" w:rsidRPr="00313C38" w:rsidRDefault="00313C38">
      <w:pPr>
        <w:spacing w:before="11"/>
        <w:ind w:left="207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b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ur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5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pl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j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u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ea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 xml:space="preserve">ch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h</w:t>
      </w:r>
    </w:p>
    <w:p w14:paraId="46E6DF8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21A0AD9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C1EE146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7B52E58" w14:textId="77777777" w:rsidR="00927318" w:rsidRPr="00313C38" w:rsidRDefault="00927318">
      <w:pPr>
        <w:spacing w:before="18" w:line="220" w:lineRule="exact"/>
        <w:rPr>
          <w:color w:val="17365D" w:themeColor="text2" w:themeShade="BF"/>
          <w:sz w:val="22"/>
          <w:szCs w:val="22"/>
        </w:rPr>
      </w:pPr>
    </w:p>
    <w:p w14:paraId="6CBFBFBB" w14:textId="77777777" w:rsidR="00927318" w:rsidRPr="00313C38" w:rsidRDefault="0019038B">
      <w:pPr>
        <w:spacing w:line="360" w:lineRule="auto"/>
        <w:ind w:left="707" w:right="917" w:firstLine="720"/>
        <w:rPr>
          <w:rFonts w:ascii="Calibri" w:eastAsia="Calibri" w:hAnsi="Calibri" w:cs="Calibri"/>
          <w:color w:val="17365D" w:themeColor="text2" w:themeShade="BF"/>
        </w:rPr>
      </w:pPr>
      <w:r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of collisi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FF647A">
        <w:rPr>
          <w:rFonts w:ascii="Calibri" w:eastAsia="Calibri" w:hAnsi="Calibri" w:cs="Calibri"/>
          <w:color w:val="17365D" w:themeColor="text2" w:themeShade="BF"/>
          <w:spacing w:val="-2"/>
        </w:rPr>
        <w:t>an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j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ry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8044A2">
        <w:rPr>
          <w:rFonts w:ascii="Calibri" w:eastAsia="Calibri" w:hAnsi="Calibri" w:cs="Calibri"/>
          <w:color w:val="17365D" w:themeColor="text2" w:themeShade="BF"/>
        </w:rPr>
        <w:t>omparitively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 lower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nh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other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ou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>
        <w:rPr>
          <w:rFonts w:ascii="Calibri" w:eastAsia="Calibri" w:hAnsi="Calibri" w:cs="Calibri"/>
          <w:color w:val="17365D" w:themeColor="text2" w:themeShade="BF"/>
        </w:rPr>
        <w:t xml:space="preserve">s.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 The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>
        <w:rPr>
          <w:rFonts w:ascii="Calibri" w:eastAsia="Calibri" w:hAnsi="Calibri" w:cs="Calibri"/>
          <w:color w:val="17365D" w:themeColor="text2" w:themeShade="BF"/>
          <w:spacing w:val="1"/>
        </w:rPr>
        <w:t xml:space="preserve">reason </w:t>
      </w:r>
      <w:r>
        <w:rPr>
          <w:rFonts w:ascii="Calibri" w:eastAsia="Calibri" w:hAnsi="Calibri" w:cs="Calibri"/>
          <w:color w:val="17365D" w:themeColor="text2" w:themeShade="BF"/>
          <w:spacing w:val="-2"/>
        </w:rPr>
        <w:t xml:space="preserve">might </w:t>
      </w:r>
      <w:r w:rsidR="00E407B5">
        <w:rPr>
          <w:rFonts w:ascii="Calibri" w:eastAsia="Calibri" w:hAnsi="Calibri" w:cs="Calibri"/>
          <w:color w:val="17365D" w:themeColor="text2" w:themeShade="BF"/>
          <w:spacing w:val="-2"/>
        </w:rPr>
        <w:t xml:space="preserve">be </w:t>
      </w:r>
      <w:r w:rsidR="00E407B5" w:rsidRPr="00313C38">
        <w:rPr>
          <w:rFonts w:ascii="Calibri" w:eastAsia="Calibri" w:hAnsi="Calibri" w:cs="Calibri"/>
          <w:color w:val="17365D" w:themeColor="text2" w:themeShade="BF"/>
        </w:rPr>
        <w:t>speed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– or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lack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="008044A2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aver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a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ew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Y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k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y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axi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ab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3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2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12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1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.2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miles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="008044A2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8044A2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8044A2"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="008044A2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8044A2" w:rsidRPr="008044A2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8044A2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="008044A2" w:rsidRPr="00313C38">
        <w:rPr>
          <w:rFonts w:ascii="Calibri" w:eastAsia="Calibri" w:hAnsi="Calibri" w:cs="Calibri"/>
          <w:color w:val="17365D" w:themeColor="text2" w:themeShade="BF"/>
          <w:spacing w:val="-1"/>
        </w:rPr>
        <w:t>cc</w:t>
      </w:r>
      <w:r w:rsidR="008044A2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8044A2" w:rsidRPr="00313C38">
        <w:rPr>
          <w:rFonts w:ascii="Calibri" w:eastAsia="Calibri" w:hAnsi="Calibri" w:cs="Calibri"/>
          <w:color w:val="17365D" w:themeColor="text2" w:themeShade="BF"/>
          <w:spacing w:val="1"/>
        </w:rPr>
        <w:t>rd</w:t>
      </w:r>
      <w:r w:rsidR="008044A2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8044A2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8044A2" w:rsidRPr="00313C38">
        <w:rPr>
          <w:rFonts w:ascii="Calibri" w:eastAsia="Calibri" w:hAnsi="Calibri" w:cs="Calibri"/>
          <w:color w:val="17365D" w:themeColor="text2" w:themeShade="BF"/>
        </w:rPr>
        <w:t>g</w:t>
      </w:r>
      <w:r w:rsidR="008044A2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8044A2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8044A2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8044A2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8044A2" w:rsidRPr="00313C38">
        <w:rPr>
          <w:rFonts w:ascii="Calibri" w:eastAsia="Calibri" w:hAnsi="Calibri" w:cs="Calibri"/>
          <w:color w:val="17365D" w:themeColor="text2" w:themeShade="BF"/>
        </w:rPr>
        <w:t>GPS</w:t>
      </w:r>
      <w:r w:rsidR="008044A2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8044A2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8044A2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8044A2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8044A2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is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’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j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ries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oll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oss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e,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drivers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an 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ill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ail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y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ria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,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t it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mig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t ex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lain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y. </w:t>
      </w:r>
      <w:r w:rsidR="00FF647A">
        <w:rPr>
          <w:rFonts w:ascii="Calibri" w:eastAsia="Calibri" w:hAnsi="Calibri" w:cs="Calibri"/>
          <w:color w:val="17365D" w:themeColor="text2" w:themeShade="BF"/>
        </w:rPr>
        <w:t>People who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get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t in 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ollisi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n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,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FF647A">
        <w:rPr>
          <w:rFonts w:ascii="Calibri" w:eastAsia="Calibri" w:hAnsi="Calibri" w:cs="Calibri"/>
          <w:color w:val="17365D" w:themeColor="text2" w:themeShade="BF"/>
        </w:rPr>
        <w:t>are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less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ely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hu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f</w:t>
      </w:r>
      <w:r w:rsidR="00FF647A">
        <w:rPr>
          <w:rFonts w:ascii="Calibri" w:eastAsia="Calibri" w:hAnsi="Calibri" w:cs="Calibri"/>
          <w:color w:val="17365D" w:themeColor="text2" w:themeShade="BF"/>
          <w:spacing w:val="2"/>
        </w:rPr>
        <w:t xml:space="preserve"> they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ere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x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,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okl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y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n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or Qu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s.</w:t>
      </w:r>
    </w:p>
    <w:p w14:paraId="132B5A01" w14:textId="77777777" w:rsidR="00927318" w:rsidRPr="00313C38" w:rsidRDefault="00313C38">
      <w:pPr>
        <w:spacing w:line="359" w:lineRule="auto"/>
        <w:ind w:left="707" w:right="931" w:firstLine="720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64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</w:rPr>
        <w:t>If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19038B">
        <w:rPr>
          <w:rFonts w:ascii="Calibri" w:eastAsia="Calibri" w:hAnsi="Calibri" w:cs="Calibri"/>
          <w:color w:val="17365D" w:themeColor="text2" w:themeShade="BF"/>
          <w:spacing w:val="-1"/>
        </w:rPr>
        <w:t xml:space="preserve">the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="0019038B">
        <w:rPr>
          <w:rFonts w:ascii="Calibri" w:eastAsia="Calibri" w:hAnsi="Calibri" w:cs="Calibri"/>
          <w:color w:val="17365D" w:themeColor="text2" w:themeShade="BF"/>
        </w:rPr>
        <w:t xml:space="preserve"> an accident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avoided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at 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st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imi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rt</w:t>
      </w:r>
      <w:r w:rsidRPr="00313C38">
        <w:rPr>
          <w:rFonts w:ascii="Calibri" w:eastAsia="Calibri" w:hAnsi="Calibri" w:cs="Calibri"/>
          <w:color w:val="17365D" w:themeColor="text2" w:themeShade="BF"/>
        </w:rPr>
        <w:t>ain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BA128E" w:rsidRPr="00313C38">
        <w:rPr>
          <w:rFonts w:ascii="Calibri" w:eastAsia="Calibri" w:hAnsi="Calibri" w:cs="Calibri"/>
          <w:color w:val="17365D" w:themeColor="text2" w:themeShade="BF"/>
        </w:rPr>
        <w:t>ex</w:t>
      </w:r>
      <w:r w:rsidR="00BA128E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BA128E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BA128E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BA128E" w:rsidRPr="00313C38">
        <w:rPr>
          <w:rFonts w:ascii="Calibri" w:eastAsia="Calibri" w:hAnsi="Calibri" w:cs="Calibri"/>
          <w:color w:val="17365D" w:themeColor="text2" w:themeShade="BF"/>
        </w:rPr>
        <w:t>t,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sali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own. 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are ma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lision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major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own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 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river’s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FF647A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on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9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H</w:t>
      </w:r>
      <w:r w:rsidRPr="00313C38">
        <w:rPr>
          <w:rFonts w:ascii="Calibri" w:eastAsia="Calibri" w:hAnsi="Calibri" w:cs="Calibri"/>
          <w:color w:val="17365D" w:themeColor="text2" w:themeShade="BF"/>
        </w:rPr>
        <w:t>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>ic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mi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on 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out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across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</w:p>
    <w:p w14:paraId="01288F9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C194251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011C238" w14:textId="77777777" w:rsidR="00927318" w:rsidRPr="00313C38" w:rsidRDefault="00927318">
      <w:pPr>
        <w:spacing w:before="13" w:line="220" w:lineRule="exact"/>
        <w:rPr>
          <w:color w:val="17365D" w:themeColor="text2" w:themeShade="BF"/>
          <w:sz w:val="22"/>
          <w:szCs w:val="22"/>
        </w:rPr>
      </w:pPr>
    </w:p>
    <w:p w14:paraId="0454A471" w14:textId="77777777" w:rsidR="00927318" w:rsidRPr="00313C38" w:rsidRDefault="00313C38" w:rsidP="0000336C">
      <w:pPr>
        <w:spacing w:before="11" w:line="360" w:lineRule="auto"/>
        <w:ind w:right="480"/>
        <w:jc w:val="both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in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an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b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rac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 1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6</w:t>
      </w:r>
      <w:r w:rsidRPr="00313C38">
        <w:rPr>
          <w:rFonts w:ascii="Calibri" w:eastAsia="Calibri" w:hAnsi="Calibri" w:cs="Calibri"/>
          <w:color w:val="17365D" w:themeColor="text2" w:themeShade="BF"/>
        </w:rPr>
        <w:t>%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 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s.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00336C">
        <w:rPr>
          <w:rFonts w:ascii="Calibri" w:eastAsia="Calibri" w:hAnsi="Calibri" w:cs="Calibri"/>
          <w:color w:val="17365D" w:themeColor="text2" w:themeShade="BF"/>
          <w:spacing w:val="1"/>
        </w:rPr>
        <w:t>Interestingly</w:t>
      </w:r>
      <w:r w:rsidR="0000336C">
        <w:rPr>
          <w:rFonts w:ascii="Calibri" w:eastAsia="Calibri" w:hAnsi="Calibri" w:cs="Calibri"/>
          <w:color w:val="17365D" w:themeColor="text2" w:themeShade="BF"/>
          <w:spacing w:val="-3"/>
        </w:rPr>
        <w:t xml:space="preserve"> in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k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rive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’s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ries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rivers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b</w:t>
      </w:r>
      <w:r w:rsidRPr="00313C38">
        <w:rPr>
          <w:rFonts w:ascii="Calibri" w:eastAsia="Calibri" w:hAnsi="Calibri" w:cs="Calibri"/>
          <w:color w:val="17365D" w:themeColor="text2" w:themeShade="BF"/>
        </w:rPr>
        <w:t>ei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eir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gers</w:t>
      </w:r>
      <w:r w:rsidR="0000336C">
        <w:rPr>
          <w:rFonts w:ascii="Calibri" w:eastAsia="Calibri" w:hAnsi="Calibri" w:cs="Calibri"/>
          <w:color w:val="17365D" w:themeColor="text2" w:themeShade="BF"/>
        </w:rPr>
        <w:t xml:space="preserve">. Out of all collision injuries  by caused due to distracted driving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8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.5% of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cc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position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river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position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n</w:t>
      </w:r>
      <w:r w:rsidR="00E407B5">
        <w:rPr>
          <w:rFonts w:ascii="Calibri" w:eastAsia="Calibri" w:hAnsi="Calibri" w:cs="Calibri"/>
          <w:color w:val="17365D" w:themeColor="text2" w:themeShade="BF"/>
          <w:position w:val="1"/>
        </w:rPr>
        <w:t xml:space="preserve"> and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6</w:t>
      </w:r>
      <w:r w:rsidRPr="00313C38">
        <w:rPr>
          <w:rFonts w:ascii="Calibri" w:eastAsia="Calibri" w:hAnsi="Calibri" w:cs="Calibri"/>
          <w:color w:val="17365D" w:themeColor="text2" w:themeShade="BF"/>
        </w:rPr>
        <w:t>7.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</w:rPr>
        <w:t>% of 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E407B5">
        <w:rPr>
          <w:rFonts w:ascii="Calibri" w:eastAsia="Calibri" w:hAnsi="Calibri" w:cs="Calibri"/>
          <w:color w:val="17365D" w:themeColor="text2" w:themeShade="BF"/>
          <w:spacing w:val="-2"/>
        </w:rPr>
        <w:t xml:space="preserve">distraction 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ger</w:t>
      </w:r>
      <w:r w:rsidR="00E407B5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E407B5">
        <w:rPr>
          <w:rFonts w:ascii="Calibri" w:eastAsia="Calibri" w:hAnsi="Calibri" w:cs="Calibri"/>
          <w:color w:val="17365D" w:themeColor="text2" w:themeShade="BF"/>
          <w:spacing w:val="1"/>
        </w:rPr>
        <w:t>who are travelling in the vehicle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7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="0000336C">
        <w:rPr>
          <w:rFonts w:ascii="Calibri" w:eastAsia="Calibri" w:hAnsi="Calibri" w:cs="Calibri"/>
          <w:color w:val="17365D" w:themeColor="text2" w:themeShade="BF"/>
        </w:rPr>
        <w:t xml:space="preserve"> </w:t>
      </w:r>
      <w:r w:rsidR="0000336C">
        <w:rPr>
          <w:rFonts w:ascii="Calibri" w:eastAsia="Calibri" w:hAnsi="Calibri" w:cs="Calibri"/>
          <w:color w:val="17365D" w:themeColor="text2" w:themeShade="BF"/>
          <w:spacing w:val="1"/>
        </w:rPr>
        <w:t xml:space="preserve">was one interesting pattern observed from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sea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00336C">
        <w:rPr>
          <w:rFonts w:ascii="Calibri" w:eastAsia="Calibri" w:hAnsi="Calibri" w:cs="Calibri"/>
          <w:color w:val="17365D" w:themeColor="text2" w:themeShade="BF"/>
        </w:rPr>
        <w:t xml:space="preserve"> taken from</w:t>
      </w:r>
      <w:r w:rsidR="0000336C" w:rsidRPr="0000336C">
        <w:rPr>
          <w:rFonts w:ascii="Calibri" w:eastAsia="Calibri" w:hAnsi="Calibri" w:cs="Calibri"/>
          <w:color w:val="17365D" w:themeColor="text2" w:themeShade="BF"/>
        </w:rPr>
        <w:t xml:space="preserve"> </w:t>
      </w:r>
      <w:r w:rsidR="0000336C" w:rsidRPr="00313C38">
        <w:rPr>
          <w:rFonts w:ascii="Calibri" w:eastAsia="Calibri" w:hAnsi="Calibri" w:cs="Calibri"/>
          <w:color w:val="17365D" w:themeColor="text2" w:themeShade="BF"/>
        </w:rPr>
        <w:t>sam</w:t>
      </w:r>
      <w:r w:rsidR="0000336C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00336C" w:rsidRPr="00313C38">
        <w:rPr>
          <w:rFonts w:ascii="Calibri" w:eastAsia="Calibri" w:hAnsi="Calibri" w:cs="Calibri"/>
          <w:color w:val="17365D" w:themeColor="text2" w:themeShade="BF"/>
        </w:rPr>
        <w:t>le</w:t>
      </w:r>
      <w:r w:rsidR="0000336C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00336C"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="0000336C" w:rsidRPr="00313C38">
        <w:rPr>
          <w:rFonts w:ascii="Calibri" w:eastAsia="Calibri" w:hAnsi="Calibri" w:cs="Calibri"/>
          <w:color w:val="17365D" w:themeColor="text2" w:themeShade="BF"/>
          <w:spacing w:val="1"/>
        </w:rPr>
        <w:t>7</w:t>
      </w:r>
      <w:r w:rsidR="0000336C" w:rsidRPr="00313C38">
        <w:rPr>
          <w:rFonts w:ascii="Calibri" w:eastAsia="Calibri" w:hAnsi="Calibri" w:cs="Calibri"/>
          <w:color w:val="17365D" w:themeColor="text2" w:themeShade="BF"/>
        </w:rPr>
        <w:t>,</w:t>
      </w:r>
      <w:r w:rsidR="0000336C" w:rsidRPr="00313C38">
        <w:rPr>
          <w:rFonts w:ascii="Calibri" w:eastAsia="Calibri" w:hAnsi="Calibri" w:cs="Calibri"/>
          <w:color w:val="17365D" w:themeColor="text2" w:themeShade="BF"/>
          <w:spacing w:val="-2"/>
        </w:rPr>
        <w:t>0</w:t>
      </w:r>
      <w:r w:rsidR="0000336C" w:rsidRPr="00313C38">
        <w:rPr>
          <w:rFonts w:ascii="Calibri" w:eastAsia="Calibri" w:hAnsi="Calibri" w:cs="Calibri"/>
          <w:color w:val="17365D" w:themeColor="text2" w:themeShade="BF"/>
        </w:rPr>
        <w:t>00</w:t>
      </w:r>
      <w:r w:rsidR="0000336C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00336C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00336C" w:rsidRPr="00313C38">
        <w:rPr>
          <w:rFonts w:ascii="Calibri" w:eastAsia="Calibri" w:hAnsi="Calibri" w:cs="Calibri"/>
          <w:color w:val="17365D" w:themeColor="text2" w:themeShade="BF"/>
        </w:rPr>
        <w:t>ar</w:t>
      </w:r>
      <w:r w:rsidR="0000336C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00336C" w:rsidRPr="00313C38">
        <w:rPr>
          <w:rFonts w:ascii="Calibri" w:eastAsia="Calibri" w:hAnsi="Calibri" w:cs="Calibri"/>
          <w:color w:val="17365D" w:themeColor="text2" w:themeShade="BF"/>
          <w:spacing w:val="5"/>
        </w:rPr>
        <w:t>a</w:t>
      </w:r>
      <w:r w:rsidR="0000336C" w:rsidRPr="00313C38">
        <w:rPr>
          <w:rFonts w:ascii="Calibri" w:eastAsia="Calibri" w:hAnsi="Calibri" w:cs="Calibri"/>
          <w:color w:val="17365D" w:themeColor="text2" w:themeShade="BF"/>
          <w:spacing w:val="-1"/>
        </w:rPr>
        <w:t>cc</w:t>
      </w:r>
      <w:r w:rsidR="0000336C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00336C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00336C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00336C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00336C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00336C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00336C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00336C" w:rsidRPr="00313C38">
        <w:rPr>
          <w:rFonts w:ascii="Calibri" w:eastAsia="Calibri" w:hAnsi="Calibri" w:cs="Calibri"/>
          <w:color w:val="17365D" w:themeColor="text2" w:themeShade="BF"/>
        </w:rPr>
        <w:t>(NHTSA</w:t>
      </w:r>
      <w:r w:rsidR="0000336C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00336C" w:rsidRPr="00313C38">
        <w:rPr>
          <w:rFonts w:ascii="Calibri" w:eastAsia="Calibri" w:hAnsi="Calibri" w:cs="Calibri"/>
          <w:color w:val="17365D" w:themeColor="text2" w:themeShade="BF"/>
        </w:rPr>
        <w:t>2</w:t>
      </w:r>
      <w:r w:rsidR="0000336C" w:rsidRPr="00313C38">
        <w:rPr>
          <w:rFonts w:ascii="Calibri" w:eastAsia="Calibri" w:hAnsi="Calibri" w:cs="Calibri"/>
          <w:color w:val="17365D" w:themeColor="text2" w:themeShade="BF"/>
          <w:spacing w:val="-1"/>
        </w:rPr>
        <w:t>0</w:t>
      </w:r>
      <w:r w:rsidR="0000336C" w:rsidRPr="00313C38">
        <w:rPr>
          <w:rFonts w:ascii="Calibri" w:eastAsia="Calibri" w:hAnsi="Calibri" w:cs="Calibri"/>
          <w:color w:val="17365D" w:themeColor="text2" w:themeShade="BF"/>
        </w:rPr>
        <w:t>1</w:t>
      </w:r>
      <w:r w:rsidR="0000336C" w:rsidRPr="00313C38">
        <w:rPr>
          <w:rFonts w:ascii="Calibri" w:eastAsia="Calibri" w:hAnsi="Calibri" w:cs="Calibri"/>
          <w:color w:val="17365D" w:themeColor="text2" w:themeShade="BF"/>
          <w:spacing w:val="2"/>
        </w:rPr>
        <w:t>3</w:t>
      </w:r>
      <w:r w:rsidR="0000336C" w:rsidRPr="00313C38">
        <w:rPr>
          <w:rFonts w:ascii="Calibri" w:eastAsia="Calibri" w:hAnsi="Calibri" w:cs="Calibri"/>
          <w:color w:val="17365D" w:themeColor="text2" w:themeShade="BF"/>
        </w:rPr>
        <w:t>)</w:t>
      </w:r>
      <w:r w:rsidR="0000336C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ow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st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00336C">
        <w:rPr>
          <w:rFonts w:ascii="Calibri" w:eastAsia="Calibri" w:hAnsi="Calibri" w:cs="Calibri"/>
          <w:color w:val="17365D" w:themeColor="text2" w:themeShade="BF"/>
        </w:rPr>
        <w:t xml:space="preserve">n cause. </w:t>
      </w:r>
    </w:p>
    <w:p w14:paraId="3E3546C9" w14:textId="77777777" w:rsidR="00927318" w:rsidRPr="00313C38" w:rsidRDefault="00927318">
      <w:pPr>
        <w:spacing w:before="8" w:line="180" w:lineRule="exact"/>
        <w:rPr>
          <w:color w:val="17365D" w:themeColor="text2" w:themeShade="BF"/>
          <w:sz w:val="19"/>
          <w:szCs w:val="19"/>
        </w:rPr>
      </w:pPr>
    </w:p>
    <w:p w14:paraId="1CE96EA7" w14:textId="77777777" w:rsidR="00927318" w:rsidRPr="00313C38" w:rsidRDefault="00BF377E">
      <w:pPr>
        <w:ind w:left="171"/>
        <w:rPr>
          <w:color w:val="17365D" w:themeColor="text2" w:themeShade="BF"/>
        </w:rPr>
      </w:pPr>
      <w:r>
        <w:rPr>
          <w:color w:val="17365D" w:themeColor="text2" w:themeShade="BF"/>
        </w:rPr>
        <w:pict w14:anchorId="39392A9E">
          <v:shape id="_x0000_i1030" type="#_x0000_t75" style="width:460pt;height:206.5pt">
            <v:imagedata r:id="rId14" o:title=""/>
          </v:shape>
        </w:pict>
      </w:r>
    </w:p>
    <w:p w14:paraId="4246CA25" w14:textId="77777777" w:rsidR="00927318" w:rsidRPr="00313C38" w:rsidRDefault="00927318">
      <w:pPr>
        <w:spacing w:before="4" w:line="120" w:lineRule="exact"/>
        <w:rPr>
          <w:color w:val="17365D" w:themeColor="text2" w:themeShade="BF"/>
          <w:sz w:val="13"/>
          <w:szCs w:val="13"/>
        </w:rPr>
      </w:pPr>
    </w:p>
    <w:p w14:paraId="30C5C03D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D6CB2FC" w14:textId="77777777" w:rsidR="00927318" w:rsidRPr="00313C38" w:rsidRDefault="00313C38">
      <w:pPr>
        <w:ind w:left="1312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b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ur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6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hl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Li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b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sed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on Fact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re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g to C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li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</w:p>
    <w:p w14:paraId="3E1B4AAF" w14:textId="77777777" w:rsidR="00927318" w:rsidRPr="00313C38" w:rsidRDefault="00927318">
      <w:pPr>
        <w:spacing w:line="100" w:lineRule="exact"/>
        <w:rPr>
          <w:color w:val="17365D" w:themeColor="text2" w:themeShade="BF"/>
          <w:sz w:val="11"/>
          <w:szCs w:val="11"/>
        </w:rPr>
      </w:pPr>
    </w:p>
    <w:p w14:paraId="380CECF2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2EAE3CB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831C174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7D76FC2" w14:textId="77777777" w:rsidR="00927318" w:rsidRPr="001D021B" w:rsidRDefault="00CE305E" w:rsidP="001D021B">
      <w:pPr>
        <w:sectPr w:rsidR="00927318" w:rsidRPr="001D021B">
          <w:pgSz w:w="11920" w:h="16840"/>
          <w:pgMar w:top="780" w:right="1120" w:bottom="280" w:left="1300" w:header="595" w:footer="0" w:gutter="0"/>
          <w:cols w:space="720"/>
        </w:sectPr>
      </w:pPr>
      <w:r>
        <w:rPr>
          <w:rFonts w:ascii="Calibri" w:eastAsia="Calibri" w:hAnsi="Calibri" w:cs="Calibri"/>
          <w:color w:val="17365D" w:themeColor="text2" w:themeShade="BF"/>
        </w:rPr>
        <w:t>Some p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>
        <w:rPr>
          <w:rFonts w:ascii="Calibri" w:eastAsia="Calibri" w:hAnsi="Calibri" w:cs="Calibri"/>
          <w:color w:val="17365D" w:themeColor="text2" w:themeShade="BF"/>
          <w:spacing w:val="-1"/>
        </w:rPr>
        <w:t>do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ask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ile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ey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are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rivi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>
        <w:rPr>
          <w:rFonts w:ascii="Calibri" w:eastAsia="Calibri" w:hAnsi="Calibri" w:cs="Calibri"/>
          <w:color w:val="17365D" w:themeColor="text2" w:themeShade="BF"/>
          <w:spacing w:val="-1"/>
        </w:rPr>
        <w:t xml:space="preserve">cell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ph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e,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ex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, 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j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even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4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du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eir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rivi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4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t j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ion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7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sea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h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ay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ic 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y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.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D90965">
        <w:rPr>
          <w:rFonts w:ascii="Calibri" w:eastAsia="Calibri" w:hAnsi="Calibri" w:cs="Calibri"/>
          <w:color w:val="17365D" w:themeColor="text2" w:themeShade="BF"/>
          <w:spacing w:val="-2"/>
        </w:rPr>
        <w:t xml:space="preserve">At any </w:t>
      </w:r>
      <w:r w:rsidR="001D021B">
        <w:rPr>
          <w:rFonts w:ascii="Calibri" w:eastAsia="Calibri" w:hAnsi="Calibri" w:cs="Calibri"/>
          <w:color w:val="17365D" w:themeColor="text2" w:themeShade="BF"/>
          <w:spacing w:val="-2"/>
        </w:rPr>
        <w:t>dayligh</w:t>
      </w:r>
      <w:r w:rsidR="00D90965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="001D021B">
        <w:rPr>
          <w:rFonts w:ascii="Calibri" w:eastAsia="Calibri" w:hAnsi="Calibri" w:cs="Calibri"/>
          <w:color w:val="17365D" w:themeColor="text2" w:themeShade="BF"/>
          <w:spacing w:val="-2"/>
        </w:rPr>
        <w:t xml:space="preserve"> approximately 660,000 Americans are using cell phones</w:t>
      </w:r>
      <w:r w:rsidR="001D021B">
        <w:t xml:space="preserve">. </w:t>
      </w:r>
      <w:r w:rsidR="00500351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ic Sa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1D021B">
        <w:rPr>
          <w:rFonts w:ascii="Calibri" w:eastAsia="Calibri" w:hAnsi="Calibri" w:cs="Calibri"/>
          <w:color w:val="17365D" w:themeColor="text2" w:themeShade="BF"/>
          <w:spacing w:val="-1"/>
        </w:rPr>
        <w:t xml:space="preserve">trying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b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of all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evices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GPS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y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ems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ile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riv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g,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ex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rge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s</w:t>
      </w:r>
      <w:r w:rsidR="00945E3F">
        <w:rPr>
          <w:rFonts w:ascii="Calibri" w:eastAsia="Calibri" w:hAnsi="Calibri" w:cs="Calibri"/>
          <w:color w:val="17365D" w:themeColor="text2" w:themeShade="BF"/>
          <w:spacing w:val="1"/>
        </w:rPr>
        <w:t>. Probably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riv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3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-f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ee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evice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="00945E3F">
        <w:rPr>
          <w:rFonts w:ascii="Calibri" w:eastAsia="Calibri" w:hAnsi="Calibri" w:cs="Calibri"/>
          <w:color w:val="17365D" w:themeColor="text2" w:themeShade="BF"/>
        </w:rPr>
        <w:t>s may not like this ban and for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 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945E3F">
        <w:rPr>
          <w:rFonts w:ascii="Calibri" w:eastAsia="Calibri" w:hAnsi="Calibri" w:cs="Calibri"/>
          <w:color w:val="17365D" w:themeColor="text2" w:themeShade="BF"/>
          <w:spacing w:val="1"/>
        </w:rPr>
        <w:t xml:space="preserve"> they try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p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7EE73F89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87D77B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0664E38" w14:textId="77777777" w:rsidR="00927318" w:rsidRPr="00313C38" w:rsidRDefault="00927318">
      <w:pPr>
        <w:spacing w:before="19" w:line="200" w:lineRule="exact"/>
        <w:rPr>
          <w:color w:val="17365D" w:themeColor="text2" w:themeShade="BF"/>
        </w:rPr>
      </w:pPr>
    </w:p>
    <w:p w14:paraId="7FD390A8" w14:textId="77777777" w:rsidR="00927318" w:rsidRPr="00313C38" w:rsidRDefault="00313C38">
      <w:pPr>
        <w:spacing w:before="21"/>
        <w:ind w:left="140"/>
        <w:rPr>
          <w:rFonts w:ascii="Cambria" w:eastAsia="Cambria" w:hAnsi="Cambria" w:cs="Cambria"/>
          <w:color w:val="17365D" w:themeColor="text2" w:themeShade="BF"/>
          <w:sz w:val="28"/>
          <w:szCs w:val="28"/>
        </w:rPr>
      </w:pP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 xml:space="preserve">5  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9"/>
          <w:sz w:val="28"/>
          <w:szCs w:val="28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Met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2"/>
          <w:sz w:val="28"/>
          <w:szCs w:val="28"/>
        </w:rPr>
        <w:t>h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8"/>
          <w:szCs w:val="28"/>
        </w:rPr>
        <w:t>o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2"/>
          <w:sz w:val="28"/>
          <w:szCs w:val="28"/>
        </w:rPr>
        <w:t>d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8"/>
          <w:szCs w:val="28"/>
        </w:rPr>
        <w:t>o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l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2"/>
          <w:sz w:val="28"/>
          <w:szCs w:val="28"/>
        </w:rPr>
        <w:t>o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gy</w:t>
      </w:r>
    </w:p>
    <w:p w14:paraId="726186D2" w14:textId="77777777" w:rsidR="00927318" w:rsidRPr="00313C38" w:rsidRDefault="00927318">
      <w:pPr>
        <w:spacing w:before="6" w:line="160" w:lineRule="exact"/>
        <w:rPr>
          <w:color w:val="17365D" w:themeColor="text2" w:themeShade="BF"/>
          <w:sz w:val="17"/>
          <w:szCs w:val="17"/>
        </w:rPr>
      </w:pPr>
    </w:p>
    <w:p w14:paraId="227E27FE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CD0FEEF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8D0F17C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  <w:sz w:val="26"/>
          <w:szCs w:val="26"/>
        </w:rPr>
      </w:pP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 xml:space="preserve">5.1 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34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Dif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f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re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n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t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1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V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r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ia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b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2"/>
          <w:sz w:val="26"/>
          <w:szCs w:val="26"/>
        </w:rPr>
        <w:t>l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s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0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nd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6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2"/>
          <w:sz w:val="26"/>
          <w:szCs w:val="26"/>
        </w:rPr>
        <w:t>D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f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2"/>
          <w:sz w:val="26"/>
          <w:szCs w:val="26"/>
        </w:rPr>
        <w:t>i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ni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t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2"/>
          <w:sz w:val="26"/>
          <w:szCs w:val="26"/>
        </w:rPr>
        <w:t>i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o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ns</w:t>
      </w:r>
    </w:p>
    <w:p w14:paraId="62CD1A01" w14:textId="77777777" w:rsidR="00927318" w:rsidRPr="00313C38" w:rsidRDefault="00927318">
      <w:pPr>
        <w:spacing w:line="140" w:lineRule="exact"/>
        <w:rPr>
          <w:color w:val="17365D" w:themeColor="text2" w:themeShade="BF"/>
          <w:sz w:val="14"/>
          <w:szCs w:val="14"/>
        </w:rPr>
      </w:pPr>
    </w:p>
    <w:p w14:paraId="716B9125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6AC3127" w14:textId="77777777" w:rsidR="00927318" w:rsidRPr="00313C38" w:rsidRDefault="00313C38">
      <w:pPr>
        <w:ind w:left="707" w:right="164" w:firstLine="576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eth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ol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gi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have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ied in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lision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nc</w:t>
      </w:r>
      <w:r w:rsidRPr="00313C38">
        <w:rPr>
          <w:rFonts w:ascii="Calibri" w:eastAsia="Calibri" w:hAnsi="Calibri" w:cs="Calibri"/>
          <w:color w:val="17365D" w:themeColor="text2" w:themeShade="BF"/>
        </w:rPr>
        <w:t>y 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tu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years.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issues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own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ote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rce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 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ms of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ly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eci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-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rmi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 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56E6709F" w14:textId="77777777" w:rsidR="00927318" w:rsidRPr="00313C38" w:rsidRDefault="00927318">
      <w:pPr>
        <w:spacing w:before="13" w:line="280" w:lineRule="exact"/>
        <w:rPr>
          <w:color w:val="17365D" w:themeColor="text2" w:themeShade="BF"/>
          <w:sz w:val="28"/>
          <w:szCs w:val="28"/>
        </w:rPr>
      </w:pPr>
    </w:p>
    <w:p w14:paraId="617B5A3A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</w:rPr>
      </w:pP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v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-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d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p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</w:p>
    <w:p w14:paraId="54415470" w14:textId="77777777" w:rsidR="00927318" w:rsidRPr="00313C38" w:rsidRDefault="00927318">
      <w:pPr>
        <w:spacing w:before="2" w:line="240" w:lineRule="exact"/>
        <w:rPr>
          <w:color w:val="17365D" w:themeColor="text2" w:themeShade="BF"/>
        </w:rPr>
      </w:pPr>
    </w:p>
    <w:p w14:paraId="69511FB5" w14:textId="77777777" w:rsidR="00927318" w:rsidRPr="00313C38" w:rsidRDefault="00313C38">
      <w:pPr>
        <w:ind w:left="707" w:right="110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One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ch</w:t>
      </w:r>
      <w:r w:rsidRPr="00313C38">
        <w:rPr>
          <w:rFonts w:ascii="Calibri" w:eastAsia="Calibri" w:hAnsi="Calibri" w:cs="Calibri"/>
          <w:color w:val="17365D" w:themeColor="text2" w:themeShade="BF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ic of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ex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sion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oun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s.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 so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ems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ach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sson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ssed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)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rict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lar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. 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h</w:t>
      </w:r>
      <w:r w:rsidRPr="00313C38">
        <w:rPr>
          <w:rFonts w:ascii="Calibri" w:eastAsia="Calibri" w:hAnsi="Calibri" w:cs="Calibri"/>
          <w:color w:val="17365D" w:themeColor="text2" w:themeShade="BF"/>
        </w:rPr>
        <w:t>ave ov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iss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lt in an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ara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nf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es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etermi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rk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rd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</w:p>
    <w:p w14:paraId="683A467B" w14:textId="77777777" w:rsidR="00927318" w:rsidRPr="00313C38" w:rsidRDefault="00313C38">
      <w:pPr>
        <w:spacing w:line="280" w:lineRule="exact"/>
        <w:ind w:left="669" w:right="7939"/>
        <w:jc w:val="center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7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).</w:t>
      </w:r>
    </w:p>
    <w:p w14:paraId="1EAED3D2" w14:textId="77777777" w:rsidR="00927318" w:rsidRPr="00313C38" w:rsidRDefault="00927318">
      <w:pPr>
        <w:spacing w:before="13" w:line="280" w:lineRule="exact"/>
        <w:rPr>
          <w:color w:val="17365D" w:themeColor="text2" w:themeShade="BF"/>
          <w:sz w:val="28"/>
          <w:szCs w:val="28"/>
        </w:rPr>
      </w:pPr>
    </w:p>
    <w:p w14:paraId="3400F1C9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</w:rPr>
      </w:pPr>
      <w:r w:rsidRPr="00313C38">
        <w:rPr>
          <w:rFonts w:ascii="Cambria" w:eastAsia="Cambria" w:hAnsi="Cambria" w:cs="Cambria"/>
          <w:i/>
          <w:color w:val="17365D" w:themeColor="text2" w:themeShade="BF"/>
        </w:rPr>
        <w:t>U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d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40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-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6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d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40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p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6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</w:p>
    <w:p w14:paraId="23488556" w14:textId="77777777" w:rsidR="00927318" w:rsidRPr="00313C38" w:rsidRDefault="00927318">
      <w:pPr>
        <w:spacing w:before="1" w:line="240" w:lineRule="exact"/>
        <w:rPr>
          <w:color w:val="17365D" w:themeColor="text2" w:themeShade="BF"/>
        </w:rPr>
      </w:pPr>
    </w:p>
    <w:p w14:paraId="302FFB80" w14:textId="77777777" w:rsidR="00927318" w:rsidRPr="00313C38" w:rsidRDefault="00313C38">
      <w:pPr>
        <w:ind w:left="707" w:right="513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It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sion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-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ount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e, 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ecially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very 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ow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vio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own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at ma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oun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t-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ara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rsed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 (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et al.,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6</w:t>
      </w:r>
      <w:r w:rsidRPr="00313C38">
        <w:rPr>
          <w:rFonts w:ascii="Calibri" w:eastAsia="Calibri" w:hAnsi="Calibri" w:cs="Calibri"/>
          <w:color w:val="17365D" w:themeColor="text2" w:themeShade="BF"/>
        </w:rPr>
        <w:t>;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al.,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9).</w:t>
      </w:r>
    </w:p>
    <w:p w14:paraId="3BD02D60" w14:textId="77777777" w:rsidR="00927318" w:rsidRPr="00313C38" w:rsidRDefault="00927318">
      <w:pPr>
        <w:spacing w:before="13" w:line="280" w:lineRule="exact"/>
        <w:rPr>
          <w:color w:val="17365D" w:themeColor="text2" w:themeShade="BF"/>
          <w:sz w:val="28"/>
          <w:szCs w:val="28"/>
        </w:rPr>
      </w:pPr>
    </w:p>
    <w:p w14:paraId="3C69877A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</w:rPr>
      </w:pPr>
      <w:r w:rsidRPr="00313C38">
        <w:rPr>
          <w:rFonts w:ascii="Cambria" w:eastAsia="Cambria" w:hAnsi="Cambria" w:cs="Cambria"/>
          <w:i/>
          <w:color w:val="17365D" w:themeColor="text2" w:themeShade="BF"/>
        </w:rPr>
        <w:t>T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40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m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-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V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y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5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g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2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x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p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l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5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t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y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2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V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b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l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</w:p>
    <w:p w14:paraId="377F37BA" w14:textId="77777777" w:rsidR="00927318" w:rsidRPr="00313C38" w:rsidRDefault="00927318">
      <w:pPr>
        <w:spacing w:before="4" w:line="240" w:lineRule="exact"/>
        <w:rPr>
          <w:color w:val="17365D" w:themeColor="text2" w:themeShade="BF"/>
        </w:rPr>
      </w:pPr>
    </w:p>
    <w:p w14:paraId="26899D55" w14:textId="77777777" w:rsidR="00927318" w:rsidRPr="00313C38" w:rsidRDefault="00313C38">
      <w:pPr>
        <w:ind w:left="707" w:right="298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eca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some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ime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f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 ex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y 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ma</w:t>
      </w:r>
      <w:r w:rsidRPr="00313C38">
        <w:rPr>
          <w:rFonts w:ascii="Calibri" w:eastAsia="Calibri" w:hAnsi="Calibri" w:cs="Calibri"/>
          <w:color w:val="17365D" w:themeColor="text2" w:themeShade="BF"/>
        </w:rPr>
        <w:t>y cha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ly 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ime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ally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k of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ail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escri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. Ign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iod vari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ion in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x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y 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loss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ote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ially 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 ex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y 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an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lt 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serv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ete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 (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Wa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al.,</w:t>
      </w:r>
    </w:p>
    <w:p w14:paraId="086599A7" w14:textId="77777777" w:rsidR="00927318" w:rsidRPr="00313C38" w:rsidRDefault="00313C38">
      <w:pPr>
        <w:ind w:left="669" w:right="7999"/>
        <w:jc w:val="center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2010)</w:t>
      </w:r>
    </w:p>
    <w:p w14:paraId="3CC451FE" w14:textId="77777777" w:rsidR="00927318" w:rsidRPr="00313C38" w:rsidRDefault="00927318">
      <w:pPr>
        <w:spacing w:before="13" w:line="280" w:lineRule="exact"/>
        <w:rPr>
          <w:color w:val="17365D" w:themeColor="text2" w:themeShade="BF"/>
          <w:sz w:val="28"/>
          <w:szCs w:val="28"/>
        </w:rPr>
      </w:pPr>
    </w:p>
    <w:p w14:paraId="528A4B33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</w:rPr>
      </w:pPr>
      <w:r w:rsidRPr="00313C38">
        <w:rPr>
          <w:rFonts w:ascii="Cambria" w:eastAsia="Cambria" w:hAnsi="Cambria" w:cs="Cambria"/>
          <w:i/>
          <w:color w:val="17365D" w:themeColor="text2" w:themeShade="BF"/>
        </w:rPr>
        <w:t>L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w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2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m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p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l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32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M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30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d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2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m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l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l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m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p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l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2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z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</w:p>
    <w:p w14:paraId="1E73B9C6" w14:textId="77777777" w:rsidR="00927318" w:rsidRPr="00313C38" w:rsidRDefault="00927318">
      <w:pPr>
        <w:spacing w:before="1" w:line="240" w:lineRule="exact"/>
        <w:rPr>
          <w:color w:val="17365D" w:themeColor="text2" w:themeShade="BF"/>
        </w:rPr>
      </w:pPr>
    </w:p>
    <w:p w14:paraId="58AA9707" w14:textId="77777777" w:rsidR="00927318" w:rsidRPr="00313C38" w:rsidRDefault="00313C38">
      <w:pPr>
        <w:ind w:left="707" w:right="200" w:firstLine="720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eca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rge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 associa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ess,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h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are oft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small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ob</w:t>
      </w:r>
      <w:r w:rsidRPr="00313C38">
        <w:rPr>
          <w:rFonts w:ascii="Calibri" w:eastAsia="Calibri" w:hAnsi="Calibri" w:cs="Calibri"/>
          <w:color w:val="17365D" w:themeColor="text2" w:themeShade="BF"/>
        </w:rPr>
        <w:t>serv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s. In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rash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some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ew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ved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os.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mall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sam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ow sam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- me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ma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ems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ional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7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qu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y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els.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 exam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le,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small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>es,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rg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sam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me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ara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hn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exa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maxim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eliho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ma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low 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</w:rPr>
        <w:t>s (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os),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ion</w:t>
      </w:r>
    </w:p>
    <w:p w14:paraId="2370C6EE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88C54B4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A9A58BA" w14:textId="77777777" w:rsidR="00927318" w:rsidRPr="00313C38" w:rsidRDefault="00927318">
      <w:pPr>
        <w:spacing w:before="13" w:line="220" w:lineRule="exact"/>
        <w:rPr>
          <w:color w:val="17365D" w:themeColor="text2" w:themeShade="BF"/>
          <w:sz w:val="22"/>
          <w:szCs w:val="22"/>
        </w:rPr>
      </w:pPr>
    </w:p>
    <w:p w14:paraId="0E4AC186" w14:textId="77777777" w:rsidR="00927318" w:rsidRPr="00313C38" w:rsidRDefault="00313C38">
      <w:pPr>
        <w:spacing w:before="11"/>
        <w:ind w:left="707" w:right="248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rash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oun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ewed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ex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essively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oward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lt in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ly 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es.</w:t>
      </w:r>
    </w:p>
    <w:p w14:paraId="64EEDF29" w14:textId="77777777" w:rsidR="00927318" w:rsidRPr="00313C38" w:rsidRDefault="00927318">
      <w:pPr>
        <w:spacing w:before="13" w:line="280" w:lineRule="exact"/>
        <w:rPr>
          <w:color w:val="17365D" w:themeColor="text2" w:themeShade="BF"/>
          <w:sz w:val="28"/>
          <w:szCs w:val="28"/>
        </w:rPr>
      </w:pPr>
    </w:p>
    <w:p w14:paraId="3AF40B8D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</w:rPr>
      </w:pP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j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u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y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2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v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t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y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2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5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d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2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C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6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h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2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T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y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p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2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C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l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t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5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</w:p>
    <w:p w14:paraId="3F6BEA07" w14:textId="77777777" w:rsidR="00927318" w:rsidRPr="00313C38" w:rsidRDefault="00927318">
      <w:pPr>
        <w:spacing w:before="1" w:line="240" w:lineRule="exact"/>
        <w:rPr>
          <w:color w:val="17365D" w:themeColor="text2" w:themeShade="BF"/>
        </w:rPr>
      </w:pPr>
    </w:p>
    <w:p w14:paraId="29FDE529" w14:textId="77777777" w:rsidR="00927318" w:rsidRPr="00313C38" w:rsidRDefault="00313C38">
      <w:pPr>
        <w:ind w:left="707" w:right="116" w:firstLine="576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sion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lassi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ied 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eir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severi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or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sion 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exa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le,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lassi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st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sever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rson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lassi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aci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ry,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aci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ry,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ry.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lassi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sion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ld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 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e-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e-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 am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s.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ost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qu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or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all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coll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(incl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sever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r),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ry sev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ely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 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0C4D2ED7" w14:textId="77777777" w:rsidR="00927318" w:rsidRPr="00313C38" w:rsidRDefault="00927318">
      <w:pPr>
        <w:spacing w:before="12" w:line="280" w:lineRule="exact"/>
        <w:rPr>
          <w:color w:val="17365D" w:themeColor="text2" w:themeShade="BF"/>
          <w:sz w:val="28"/>
          <w:szCs w:val="28"/>
        </w:rPr>
      </w:pPr>
    </w:p>
    <w:p w14:paraId="080A9286" w14:textId="77777777" w:rsidR="00927318" w:rsidRPr="00313C38" w:rsidRDefault="00313C38">
      <w:pPr>
        <w:ind w:left="707" w:right="294" w:firstLine="631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owever,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some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sea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lop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 vari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ision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s.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ote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ial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own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eca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ion am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y seve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s. 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 exam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le,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lisio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at are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lassi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ied 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aci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associ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8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lassi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s, whi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9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- 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els.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lex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 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os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on</w:t>
      </w:r>
    </w:p>
    <w:p w14:paraId="18A3DCCC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15A47D6" w14:textId="77777777" w:rsidR="00927318" w:rsidRPr="00313C38" w:rsidRDefault="00927318">
      <w:pPr>
        <w:spacing w:before="13" w:line="280" w:lineRule="exact"/>
        <w:rPr>
          <w:color w:val="17365D" w:themeColor="text2" w:themeShade="BF"/>
          <w:sz w:val="28"/>
          <w:szCs w:val="28"/>
        </w:rPr>
      </w:pPr>
    </w:p>
    <w:p w14:paraId="5F82D2C1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  <w:sz w:val="26"/>
          <w:szCs w:val="26"/>
        </w:rPr>
      </w:pP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 xml:space="preserve">5.2 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34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F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u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nct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2"/>
          <w:sz w:val="26"/>
          <w:szCs w:val="26"/>
        </w:rPr>
        <w:t>i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o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n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2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l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3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F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o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rm</w:t>
      </w:r>
    </w:p>
    <w:p w14:paraId="38DC132D" w14:textId="77777777" w:rsidR="00927318" w:rsidRPr="00313C38" w:rsidRDefault="00313C38">
      <w:pPr>
        <w:spacing w:before="45"/>
        <w:ind w:left="707" w:right="109" w:firstLine="576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etermi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ex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ry varia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</w:rPr>
        <w:t>s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art 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ess.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oun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</w:rPr>
        <w:t>els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</w:p>
    <w:p w14:paraId="6DD86FC0" w14:textId="77777777" w:rsidR="00927318" w:rsidRPr="00313C38" w:rsidRDefault="00313C38">
      <w:pPr>
        <w:ind w:left="707" w:right="38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varia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ria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in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. Ho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gge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ex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ry varia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at are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an oft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qu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ex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ire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volved 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(B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on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tt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8).</w:t>
      </w:r>
    </w:p>
    <w:p w14:paraId="234400C1" w14:textId="77777777" w:rsidR="00927318" w:rsidRPr="00313C38" w:rsidRDefault="00927318">
      <w:pPr>
        <w:spacing w:before="3" w:line="120" w:lineRule="exact"/>
        <w:rPr>
          <w:color w:val="17365D" w:themeColor="text2" w:themeShade="BF"/>
          <w:sz w:val="12"/>
          <w:szCs w:val="12"/>
        </w:rPr>
      </w:pPr>
    </w:p>
    <w:p w14:paraId="02DDA41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BECADC5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1D326E1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  <w:sz w:val="26"/>
          <w:szCs w:val="26"/>
        </w:rPr>
      </w:pP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 xml:space="preserve">5.3 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34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M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od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l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l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2"/>
          <w:sz w:val="26"/>
          <w:szCs w:val="26"/>
        </w:rPr>
        <w:t>i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ng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1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M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t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ho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d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s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9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2"/>
          <w:sz w:val="26"/>
          <w:szCs w:val="26"/>
        </w:rPr>
        <w:t>f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o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r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4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nal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y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z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3"/>
          <w:sz w:val="26"/>
          <w:szCs w:val="26"/>
        </w:rPr>
        <w:t>i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ng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3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3"/>
          <w:w w:val="99"/>
          <w:sz w:val="26"/>
          <w:szCs w:val="26"/>
        </w:rPr>
        <w:t>C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w w:val="99"/>
          <w:sz w:val="26"/>
          <w:szCs w:val="26"/>
        </w:rPr>
        <w:t>o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2"/>
          <w:w w:val="99"/>
          <w:sz w:val="26"/>
          <w:szCs w:val="26"/>
        </w:rPr>
        <w:t>l</w:t>
      </w:r>
      <w:r w:rsidRPr="00313C38">
        <w:rPr>
          <w:rFonts w:ascii="Cambria" w:eastAsia="Cambria" w:hAnsi="Cambria" w:cs="Cambria"/>
          <w:b/>
          <w:color w:val="17365D" w:themeColor="text2" w:themeShade="BF"/>
          <w:w w:val="99"/>
          <w:sz w:val="26"/>
          <w:szCs w:val="26"/>
        </w:rPr>
        <w:t>lisi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w w:val="99"/>
          <w:sz w:val="26"/>
          <w:szCs w:val="26"/>
        </w:rPr>
        <w:t>o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5"/>
          <w:w w:val="99"/>
          <w:sz w:val="26"/>
          <w:szCs w:val="26"/>
        </w:rPr>
        <w:t>n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w w:val="99"/>
          <w:sz w:val="26"/>
          <w:szCs w:val="26"/>
        </w:rPr>
        <w:t>-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w w:val="99"/>
          <w:sz w:val="26"/>
          <w:szCs w:val="26"/>
        </w:rPr>
        <w:t>F</w:t>
      </w:r>
      <w:r w:rsidRPr="00313C38">
        <w:rPr>
          <w:rFonts w:ascii="Cambria" w:eastAsia="Cambria" w:hAnsi="Cambria" w:cs="Cambria"/>
          <w:b/>
          <w:color w:val="17365D" w:themeColor="text2" w:themeShade="BF"/>
          <w:w w:val="99"/>
          <w:sz w:val="26"/>
          <w:szCs w:val="26"/>
        </w:rPr>
        <w:t>re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2"/>
          <w:w w:val="99"/>
          <w:sz w:val="26"/>
          <w:szCs w:val="26"/>
        </w:rPr>
        <w:t>q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w w:val="99"/>
          <w:sz w:val="26"/>
          <w:szCs w:val="26"/>
        </w:rPr>
        <w:t>u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w w:val="99"/>
          <w:sz w:val="26"/>
          <w:szCs w:val="26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w w:val="99"/>
          <w:sz w:val="26"/>
          <w:szCs w:val="26"/>
        </w:rPr>
        <w:t>ncy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w w:val="99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D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3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t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a</w:t>
      </w:r>
    </w:p>
    <w:p w14:paraId="6C8734B5" w14:textId="77777777" w:rsidR="00927318" w:rsidRPr="00313C38" w:rsidRDefault="00927318">
      <w:pPr>
        <w:spacing w:before="8" w:line="120" w:lineRule="exact"/>
        <w:rPr>
          <w:color w:val="17365D" w:themeColor="text2" w:themeShade="BF"/>
          <w:sz w:val="13"/>
          <w:szCs w:val="13"/>
        </w:rPr>
      </w:pPr>
    </w:p>
    <w:p w14:paraId="19FDF071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DFDD17A" w14:textId="77777777" w:rsidR="00927318" w:rsidRPr="00313C38" w:rsidRDefault="00313C38">
      <w:pPr>
        <w:ind w:left="707" w:right="219" w:firstLine="576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eth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ol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gi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issues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ount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gives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 varie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ars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(ma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mise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 an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).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on </w:t>
      </w:r>
      <w:proofErr w:type="gramStart"/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proofErr w:type="gramEnd"/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owing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in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meth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en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y.</w:t>
      </w:r>
    </w:p>
    <w:p w14:paraId="4D5A1886" w14:textId="77777777" w:rsidR="00927318" w:rsidRPr="00313C38" w:rsidRDefault="00927318">
      <w:pPr>
        <w:spacing w:before="13" w:line="280" w:lineRule="exact"/>
        <w:rPr>
          <w:color w:val="17365D" w:themeColor="text2" w:themeShade="BF"/>
          <w:sz w:val="28"/>
          <w:szCs w:val="28"/>
        </w:rPr>
      </w:pPr>
    </w:p>
    <w:p w14:paraId="146BB967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</w:rPr>
      </w:pPr>
      <w:r w:rsidRPr="00313C38">
        <w:rPr>
          <w:rFonts w:ascii="Cambria" w:eastAsia="Cambria" w:hAnsi="Cambria" w:cs="Cambria"/>
          <w:i/>
          <w:color w:val="17365D" w:themeColor="text2" w:themeShade="BF"/>
        </w:rPr>
        <w:t>P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30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6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g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30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M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d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40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l</w:t>
      </w:r>
    </w:p>
    <w:p w14:paraId="03B46D67" w14:textId="77777777" w:rsidR="00927318" w:rsidRPr="00313C38" w:rsidRDefault="00927318">
      <w:pPr>
        <w:spacing w:before="4" w:line="240" w:lineRule="exact"/>
        <w:rPr>
          <w:color w:val="17365D" w:themeColor="text2" w:themeShade="BF"/>
        </w:rPr>
      </w:pPr>
    </w:p>
    <w:p w14:paraId="3BD5B8BF" w14:textId="77777777" w:rsidR="00927318" w:rsidRPr="00313C38" w:rsidRDefault="00313C38">
      <w:pPr>
        <w:ind w:left="707" w:right="162" w:firstLine="720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lisio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rs,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rd 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ary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qu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gressi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ontinu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 varia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le)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Given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7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sed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isson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ssion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</w:p>
    <w:p w14:paraId="111D574C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DAAC545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B5EA68F" w14:textId="77777777" w:rsidR="00927318" w:rsidRPr="00313C38" w:rsidRDefault="00927318">
      <w:pPr>
        <w:spacing w:before="13" w:line="220" w:lineRule="exact"/>
        <w:rPr>
          <w:color w:val="17365D" w:themeColor="text2" w:themeShade="BF"/>
          <w:sz w:val="22"/>
          <w:szCs w:val="22"/>
        </w:rPr>
      </w:pPr>
    </w:p>
    <w:p w14:paraId="49288228" w14:textId="77777777" w:rsidR="00927318" w:rsidRPr="00313C38" w:rsidRDefault="00AA5FCB">
      <w:pPr>
        <w:spacing w:before="11"/>
        <w:ind w:left="707" w:right="264"/>
        <w:rPr>
          <w:rFonts w:ascii="Calibri" w:eastAsia="Calibri" w:hAnsi="Calibri" w:cs="Calibri"/>
          <w:color w:val="17365D" w:themeColor="text2" w:themeShade="BF"/>
        </w:rPr>
      </w:pPr>
      <w:r>
        <w:rPr>
          <w:color w:val="17365D" w:themeColor="text2" w:themeShade="BF"/>
        </w:rPr>
        <w:pict w14:anchorId="6124C93C">
          <v:shape id="_x0000_s1042" type="#_x0000_t75" style="position:absolute;left:0;text-align:left;margin-left:137.85pt;margin-top:44.45pt;width:172.8pt;height:58.65pt;z-index:-251659264;mso-position-horizontal-relative:page">
            <v:imagedata r:id="rId15" o:title=""/>
            <w10:wrap anchorx="page"/>
          </v:shape>
        </w:pic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oint.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oiss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egr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ssion 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el,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exam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f 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ay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y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(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egm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nt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,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secti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,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.)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av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yi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oll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ons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ime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(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yi 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4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-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ega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ive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r)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s given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y:</w:t>
      </w:r>
    </w:p>
    <w:p w14:paraId="321619F0" w14:textId="77777777" w:rsidR="00927318" w:rsidRPr="00313C38" w:rsidRDefault="00927318">
      <w:pPr>
        <w:spacing w:before="3" w:line="160" w:lineRule="exact"/>
        <w:rPr>
          <w:color w:val="17365D" w:themeColor="text2" w:themeShade="BF"/>
          <w:sz w:val="17"/>
          <w:szCs w:val="17"/>
        </w:rPr>
      </w:pPr>
    </w:p>
    <w:p w14:paraId="14EDEB20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661E36D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45E73EF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6927F86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D332082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D72D31F" w14:textId="77777777" w:rsidR="00927318" w:rsidRPr="00313C38" w:rsidRDefault="00AA5FCB">
      <w:pPr>
        <w:ind w:left="707" w:right="135" w:firstLine="720"/>
        <w:rPr>
          <w:rFonts w:ascii="Calibri" w:eastAsia="Calibri" w:hAnsi="Calibri" w:cs="Calibri"/>
          <w:color w:val="17365D" w:themeColor="text2" w:themeShade="BF"/>
        </w:rPr>
      </w:pPr>
      <w:r>
        <w:rPr>
          <w:color w:val="17365D" w:themeColor="text2" w:themeShade="BF"/>
        </w:rPr>
        <w:pict w14:anchorId="5B48FAD5">
          <v:shape id="_x0000_s1041" type="#_x0000_t75" style="position:absolute;left:0;text-align:left;margin-left:235.55pt;margin-top:92.5pt;width:104.4pt;height:26.5pt;z-index:-251658240;mso-position-horizontal-relative:page">
            <v:imagedata r:id="rId16" o:title=""/>
            <w10:wrap anchorx="page"/>
          </v:shape>
        </w:pic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proofErr w:type="gramStart"/>
      <w:r w:rsidR="00313C38" w:rsidRPr="00313C38">
        <w:rPr>
          <w:rFonts w:ascii="Calibri" w:eastAsia="Calibri" w:hAnsi="Calibri" w:cs="Calibri"/>
          <w:i/>
          <w:color w:val="17365D" w:themeColor="text2" w:themeShade="BF"/>
        </w:rPr>
        <w:t>P(</w:t>
      </w:r>
      <w:proofErr w:type="gramEnd"/>
      <w:r w:rsidR="00313C38" w:rsidRPr="00313C38">
        <w:rPr>
          <w:rFonts w:ascii="Calibri" w:eastAsia="Calibri" w:hAnsi="Calibri" w:cs="Calibri"/>
          <w:i/>
          <w:color w:val="17365D" w:themeColor="text2" w:themeShade="BF"/>
        </w:rPr>
        <w:t>yi</w:t>
      </w:r>
      <w:r w:rsidR="00313C38"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i/>
          <w:color w:val="17365D" w:themeColor="text2" w:themeShade="BF"/>
        </w:rPr>
        <w:t>)</w:t>
      </w:r>
      <w:r w:rsidR="00313C38"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ili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ad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ay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y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="00313C38" w:rsidRPr="00313C38">
        <w:rPr>
          <w:rFonts w:ascii="Calibri" w:eastAsia="Calibri" w:hAnsi="Calibri" w:cs="Calibri"/>
          <w:i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avi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i/>
          <w:color w:val="17365D" w:themeColor="text2" w:themeShade="BF"/>
          <w:spacing w:val="-2"/>
        </w:rPr>
        <w:t>y</w:t>
      </w:r>
      <w:r w:rsidR="00313C38" w:rsidRPr="00313C38">
        <w:rPr>
          <w:rFonts w:ascii="Calibri" w:eastAsia="Calibri" w:hAnsi="Calibri" w:cs="Calibri"/>
          <w:i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oll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sio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er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ime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="00313C38" w:rsidRPr="00313C38">
        <w:rPr>
          <w:rFonts w:ascii="Calibri" w:eastAsia="Calibri" w:hAnsi="Calibri" w:cs="Calibri"/>
          <w:i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oiss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ay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y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="00313C38" w:rsidRPr="00313C38">
        <w:rPr>
          <w:rFonts w:ascii="Calibri" w:eastAsia="Calibri" w:hAnsi="Calibri" w:cs="Calibri"/>
          <w:i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,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q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 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ay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y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i's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x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lisio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year, </w:t>
      </w:r>
      <w:r w:rsidR="00313C38" w:rsidRPr="00313C38">
        <w:rPr>
          <w:rFonts w:ascii="Calibri" w:eastAsia="Calibri" w:hAnsi="Calibri" w:cs="Calibri"/>
          <w:i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i/>
          <w:color w:val="17365D" w:themeColor="text2" w:themeShade="BF"/>
          <w:spacing w:val="1"/>
        </w:rPr>
        <w:t>[</w:t>
      </w:r>
      <w:r w:rsidR="00313C38" w:rsidRPr="00313C38">
        <w:rPr>
          <w:rFonts w:ascii="Calibri" w:eastAsia="Calibri" w:hAnsi="Calibri" w:cs="Calibri"/>
          <w:i/>
          <w:color w:val="17365D" w:themeColor="text2" w:themeShade="BF"/>
        </w:rPr>
        <w:t>yi</w:t>
      </w:r>
      <w:r w:rsidR="00313C38" w:rsidRPr="00313C38">
        <w:rPr>
          <w:rFonts w:ascii="Calibri" w:eastAsia="Calibri" w:hAnsi="Calibri" w:cs="Calibri"/>
          <w:i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i/>
          <w:color w:val="17365D" w:themeColor="text2" w:themeShade="BF"/>
        </w:rPr>
        <w:t>].</w:t>
      </w:r>
      <w:r w:rsidR="00313C38" w:rsidRPr="00313C38">
        <w:rPr>
          <w:rFonts w:ascii="Calibri" w:eastAsia="Calibri" w:hAnsi="Calibri" w:cs="Calibri"/>
          <w:i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oiss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gressi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 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els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y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eci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y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isson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ara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48"/>
        </w:rPr>
        <w:t xml:space="preserve"> </w:t>
      </w:r>
      <w:r w:rsidR="00BF377E">
        <w:rPr>
          <w:color w:val="17365D" w:themeColor="text2" w:themeShade="BF"/>
        </w:rPr>
        <w:pict w14:anchorId="19CB96C5">
          <v:shape id="_x0000_i1031" type="#_x0000_t75" style="width:12.5pt;height:16pt">
            <v:imagedata r:id="rId17" o:title=""/>
          </v:shape>
        </w:pict>
      </w:r>
      <w:r w:rsidR="00313C38" w:rsidRPr="00313C38">
        <w:rPr>
          <w:color w:val="17365D" w:themeColor="text2" w:themeShade="BF"/>
          <w:spacing w:val="-44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(t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ex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ec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er of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oll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er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ime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er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) as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on of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x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ry varia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es. The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ost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ly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sed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isson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is:</w:t>
      </w:r>
    </w:p>
    <w:p w14:paraId="491A396F" w14:textId="77777777" w:rsidR="00927318" w:rsidRPr="00313C38" w:rsidRDefault="00927318">
      <w:pPr>
        <w:spacing w:before="10" w:line="120" w:lineRule="exact"/>
        <w:rPr>
          <w:color w:val="17365D" w:themeColor="text2" w:themeShade="BF"/>
          <w:sz w:val="12"/>
          <w:szCs w:val="12"/>
        </w:rPr>
      </w:pPr>
    </w:p>
    <w:p w14:paraId="0E1A23C1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BDA6115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3CB1E6C" w14:textId="77777777" w:rsidR="00927318" w:rsidRPr="00313C38" w:rsidRDefault="00313C38">
      <w:pPr>
        <w:ind w:left="707" w:right="112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>Xi</w:t>
      </w:r>
      <w:r w:rsidRPr="00313C38">
        <w:rPr>
          <w:rFonts w:ascii="Calibri" w:eastAsia="Calibri" w:hAnsi="Calibri" w:cs="Calibri"/>
          <w:i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x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y 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i/>
          <w:color w:val="17365D" w:themeColor="text2" w:themeShade="BF"/>
        </w:rPr>
        <w:t xml:space="preserve">B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ara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s.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iss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 ma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 year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ch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at 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ex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lica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sim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iss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egr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ssion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(as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ell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ex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iss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el)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.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ally,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oiss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8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-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sion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versely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lo</w:t>
      </w:r>
      <w:r w:rsidRPr="00313C38">
        <w:rPr>
          <w:rFonts w:ascii="Calibri" w:eastAsia="Calibri" w:hAnsi="Calibri" w:cs="Calibri"/>
          <w:color w:val="17365D" w:themeColor="text2" w:themeShade="BF"/>
        </w:rPr>
        <w:t>w sam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 me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iased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small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les.</w:t>
      </w:r>
    </w:p>
    <w:p w14:paraId="425AED20" w14:textId="77777777" w:rsidR="00927318" w:rsidRPr="00313C38" w:rsidRDefault="00927318">
      <w:pPr>
        <w:spacing w:before="13" w:line="280" w:lineRule="exact"/>
        <w:rPr>
          <w:color w:val="17365D" w:themeColor="text2" w:themeShade="BF"/>
          <w:sz w:val="28"/>
          <w:szCs w:val="28"/>
        </w:rPr>
      </w:pPr>
    </w:p>
    <w:p w14:paraId="3547C0F0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</w:rPr>
      </w:pPr>
      <w:r w:rsidRPr="00313C38">
        <w:rPr>
          <w:rFonts w:ascii="Cambria" w:eastAsia="Cambria" w:hAnsi="Cambria" w:cs="Cambria"/>
          <w:i/>
          <w:color w:val="17365D" w:themeColor="text2" w:themeShade="BF"/>
          <w:spacing w:val="14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g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t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v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2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B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m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6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l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33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6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g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30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M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5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d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40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l</w:t>
      </w:r>
    </w:p>
    <w:p w14:paraId="1CC188A3" w14:textId="77777777" w:rsidR="00927318" w:rsidRPr="00313C38" w:rsidRDefault="00927318">
      <w:pPr>
        <w:spacing w:before="2" w:line="240" w:lineRule="exact"/>
        <w:rPr>
          <w:color w:val="17365D" w:themeColor="text2" w:themeShade="BF"/>
        </w:rPr>
      </w:pPr>
    </w:p>
    <w:p w14:paraId="47A399B3" w14:textId="77777777" w:rsidR="00927318" w:rsidRPr="00313C38" w:rsidRDefault="00AA5FCB">
      <w:pPr>
        <w:ind w:left="707" w:right="220" w:firstLine="720"/>
        <w:rPr>
          <w:rFonts w:ascii="Calibri" w:eastAsia="Calibri" w:hAnsi="Calibri" w:cs="Calibri"/>
          <w:color w:val="17365D" w:themeColor="text2" w:themeShade="BF"/>
        </w:rPr>
      </w:pPr>
      <w:r>
        <w:rPr>
          <w:color w:val="17365D" w:themeColor="text2" w:themeShade="BF"/>
        </w:rPr>
        <w:pict w14:anchorId="3263D1CB">
          <v:shape id="_x0000_s1039" type="#_x0000_t75" style="position:absolute;left:0;text-align:left;margin-left:253.55pt;margin-top:102.4pt;width:94.9pt;height:20.5pt;z-index:-251657216;mso-position-horizontal-relative:page">
            <v:imagedata r:id="rId18" o:title=""/>
            <w10:wrap anchorx="page"/>
          </v:shape>
        </w:pic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ive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mial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egr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ssion 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x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sim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sson 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ve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ssi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ili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y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v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r-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oll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a.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ive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ial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/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oiss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gam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ass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ara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ows a gamma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ili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y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but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.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 in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los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ed-f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qu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 ma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ip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varia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 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 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ively 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le.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ega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ive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ial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Regression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ved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y 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g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oiss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et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serv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ion 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as</w:t>
      </w:r>
    </w:p>
    <w:p w14:paraId="6A4C429D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AA47208" w14:textId="77777777" w:rsidR="00927318" w:rsidRPr="00313C38" w:rsidRDefault="00927318">
      <w:pPr>
        <w:spacing w:before="9" w:line="200" w:lineRule="exact"/>
        <w:rPr>
          <w:color w:val="17365D" w:themeColor="text2" w:themeShade="BF"/>
        </w:rPr>
      </w:pPr>
    </w:p>
    <w:p w14:paraId="61B74D15" w14:textId="77777777" w:rsidR="00927318" w:rsidRPr="00313C38" w:rsidRDefault="00313C38">
      <w:pPr>
        <w:spacing w:line="440" w:lineRule="exact"/>
        <w:ind w:left="142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-2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-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48"/>
          <w:position w:val="-2"/>
        </w:rPr>
        <w:t xml:space="preserve"> </w:t>
      </w:r>
      <w:r w:rsidR="00BF377E">
        <w:rPr>
          <w:color w:val="17365D" w:themeColor="text2" w:themeShade="BF"/>
        </w:rPr>
        <w:pict w14:anchorId="3A742480">
          <v:shape id="_x0000_i1032" type="#_x0000_t75" style="width:42pt;height:19pt">
            <v:imagedata r:id="rId19" o:title=""/>
          </v:shape>
        </w:pict>
      </w:r>
      <w:r w:rsidRPr="00313C38">
        <w:rPr>
          <w:color w:val="17365D" w:themeColor="text2" w:themeShade="BF"/>
          <w:spacing w:val="-12"/>
          <w:position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gamm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-2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-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-2"/>
        </w:rPr>
        <w:t>bu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ed 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-2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-2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-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-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-2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position w:val="-2"/>
        </w:rPr>
        <w:t>e</w:t>
      </w:r>
    </w:p>
    <w:p w14:paraId="501516F7" w14:textId="77777777" w:rsidR="00927318" w:rsidRPr="00313C38" w:rsidRDefault="00BF377E">
      <w:pPr>
        <w:spacing w:line="360" w:lineRule="exact"/>
        <w:ind w:left="738"/>
        <w:rPr>
          <w:rFonts w:ascii="Calibri" w:eastAsia="Calibri" w:hAnsi="Calibri" w:cs="Calibri"/>
          <w:color w:val="17365D" w:themeColor="text2" w:themeShade="BF"/>
        </w:rPr>
      </w:pPr>
      <w:r>
        <w:rPr>
          <w:color w:val="17365D" w:themeColor="text2" w:themeShade="BF"/>
        </w:rPr>
        <w:pict w14:anchorId="14A90E7B">
          <v:shape id="_x0000_i1033" type="#_x0000_t75" style="width:13pt;height:15.5pt">
            <v:imagedata r:id="rId20" o:title=""/>
          </v:shape>
        </w:pic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is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er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all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var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i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r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e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n</w:t>
      </w:r>
      <w:r w:rsidR="00313C38"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="00313C38" w:rsidRPr="00313C38">
        <w:rPr>
          <w:rFonts w:ascii="Calibri" w:eastAsia="Calibri" w:hAnsi="Calibri" w:cs="Calibri"/>
          <w:color w:val="17365D" w:themeColor="text2" w:themeShade="BF"/>
        </w:rPr>
        <w:t>as</w:t>
      </w:r>
    </w:p>
    <w:p w14:paraId="541ED0A1" w14:textId="77777777" w:rsidR="00927318" w:rsidRPr="00313C38" w:rsidRDefault="00BF377E">
      <w:pPr>
        <w:ind w:left="1458"/>
        <w:rPr>
          <w:color w:val="17365D" w:themeColor="text2" w:themeShade="BF"/>
        </w:rPr>
      </w:pPr>
      <w:r>
        <w:rPr>
          <w:color w:val="17365D" w:themeColor="text2" w:themeShade="BF"/>
        </w:rPr>
        <w:pict w14:anchorId="349D3F34">
          <v:shape id="_x0000_i1034" type="#_x0000_t75" style="width:347.5pt;height:24pt">
            <v:imagedata r:id="rId21" o:title=""/>
          </v:shape>
        </w:pict>
      </w:r>
    </w:p>
    <w:p w14:paraId="3D369498" w14:textId="77777777" w:rsidR="00927318" w:rsidRPr="00313C38" w:rsidRDefault="00927318">
      <w:pPr>
        <w:spacing w:before="15" w:line="280" w:lineRule="exact"/>
        <w:rPr>
          <w:color w:val="17365D" w:themeColor="text2" w:themeShade="BF"/>
          <w:sz w:val="28"/>
          <w:szCs w:val="28"/>
        </w:rPr>
      </w:pPr>
    </w:p>
    <w:p w14:paraId="71EF5878" w14:textId="77777777" w:rsidR="00927318" w:rsidRPr="00313C38" w:rsidRDefault="00313C38">
      <w:pPr>
        <w:ind w:left="707" w:right="494" w:firstLine="83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oiss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gressi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mi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ega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ial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gressi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as </w:t>
      </w:r>
      <w:r w:rsidRPr="00313C38">
        <w:rPr>
          <w:rFonts w:ascii="Calibri" w:eastAsia="Calibri" w:hAnsi="Calibri" w:cs="Calibri"/>
          <w:color w:val="17365D" w:themeColor="text2" w:themeShade="BF"/>
          <w:spacing w:val="43"/>
        </w:rPr>
        <w:t xml:space="preserve"> </w:t>
      </w:r>
      <w:r w:rsidR="00BF377E">
        <w:rPr>
          <w:color w:val="17365D" w:themeColor="text2" w:themeShade="BF"/>
        </w:rPr>
        <w:pict w14:anchorId="0F8E826A">
          <v:shape id="_x0000_i1035" type="#_x0000_t75" style="width:10.5pt;height:13pt">
            <v:imagedata r:id="rId20" o:title=""/>
          </v:shape>
        </w:pict>
      </w:r>
      <w:r w:rsidRPr="00313C38">
        <w:rPr>
          <w:color w:val="17365D" w:themeColor="text2" w:themeShade="BF"/>
          <w:spacing w:val="-50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ach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wh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lec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54"/>
        </w:rPr>
        <w:t xml:space="preserve"> </w:t>
      </w:r>
      <w:r w:rsidR="00BF377E">
        <w:rPr>
          <w:color w:val="17365D" w:themeColor="text2" w:themeShade="BF"/>
        </w:rPr>
        <w:pict w14:anchorId="692DCBC9">
          <v:shape id="_x0000_i1036" type="#_x0000_t75" style="width:13pt;height:15.5pt">
            <v:imagedata r:id="rId20" o:title=""/>
          </v:shape>
        </w:pic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54"/>
        </w:rPr>
        <w:t xml:space="preserve"> </w:t>
      </w:r>
      <w:r w:rsidR="00BF377E">
        <w:rPr>
          <w:color w:val="17365D" w:themeColor="text2" w:themeShade="BF"/>
        </w:rPr>
        <w:pict w14:anchorId="1CEFCF77">
          <v:shape id="_x0000_i1037" type="#_x0000_t75" style="width:13pt;height:15.5pt">
            <v:imagedata r:id="rId20" o:title=""/>
          </v:shape>
        </w:pic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ef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-d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sion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0621D7DA" w14:textId="77777777" w:rsidR="00927318" w:rsidRPr="00313C38" w:rsidRDefault="00927318">
      <w:pPr>
        <w:spacing w:before="13" w:line="280" w:lineRule="exact"/>
        <w:rPr>
          <w:color w:val="17365D" w:themeColor="text2" w:themeShade="BF"/>
          <w:sz w:val="28"/>
          <w:szCs w:val="28"/>
        </w:rPr>
      </w:pPr>
    </w:p>
    <w:p w14:paraId="5B627B2B" w14:textId="77777777" w:rsidR="00927318" w:rsidRPr="00313C38" w:rsidRDefault="00313C38">
      <w:pPr>
        <w:ind w:left="707" w:right="162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isson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gamm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/N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Bi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mial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Regressi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ly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sed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ras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y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g. Ho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 lim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s,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ost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ly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ara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</w:p>
    <w:p w14:paraId="6C1C0A91" w14:textId="77777777" w:rsidR="00927318" w:rsidRPr="00313C38" w:rsidRDefault="00313C38">
      <w:pPr>
        <w:spacing w:line="280" w:lineRule="exact"/>
        <w:ind w:left="707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low sam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me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val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3"/>
          <w:position w:val="1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(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 xml:space="preserve">l.,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9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).</w:t>
      </w:r>
    </w:p>
    <w:p w14:paraId="0ACE56BD" w14:textId="77777777" w:rsidR="00927318" w:rsidRPr="00313C38" w:rsidRDefault="00927318">
      <w:pPr>
        <w:spacing w:before="5" w:line="100" w:lineRule="exact"/>
        <w:rPr>
          <w:color w:val="17365D" w:themeColor="text2" w:themeShade="BF"/>
          <w:sz w:val="11"/>
          <w:szCs w:val="11"/>
        </w:rPr>
      </w:pPr>
    </w:p>
    <w:p w14:paraId="28E2401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AC18B60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E0C8D42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293FD5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26A965A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E16A076" w14:textId="77777777" w:rsidR="00927318" w:rsidRPr="00313C38" w:rsidRDefault="00313C38">
      <w:pPr>
        <w:spacing w:before="23"/>
        <w:ind w:left="140"/>
        <w:rPr>
          <w:rFonts w:ascii="Cambria" w:eastAsia="Cambria" w:hAnsi="Cambria" w:cs="Cambria"/>
          <w:color w:val="17365D" w:themeColor="text2" w:themeShade="BF"/>
          <w:sz w:val="26"/>
          <w:szCs w:val="26"/>
        </w:rPr>
      </w:pP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 xml:space="preserve">5.4 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34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R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gres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s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i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o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n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3"/>
          <w:sz w:val="26"/>
          <w:szCs w:val="26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n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2"/>
          <w:sz w:val="26"/>
          <w:szCs w:val="26"/>
        </w:rPr>
        <w:t>a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l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2"/>
          <w:sz w:val="26"/>
          <w:szCs w:val="26"/>
        </w:rPr>
        <w:t>y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6"/>
          <w:szCs w:val="26"/>
        </w:rPr>
        <w:t>s</w:t>
      </w:r>
      <w:r w:rsidRPr="00313C38">
        <w:rPr>
          <w:rFonts w:ascii="Cambria" w:eastAsia="Cambria" w:hAnsi="Cambria" w:cs="Cambria"/>
          <w:b/>
          <w:color w:val="17365D" w:themeColor="text2" w:themeShade="BF"/>
          <w:sz w:val="26"/>
          <w:szCs w:val="26"/>
        </w:rPr>
        <w:t>is</w:t>
      </w:r>
    </w:p>
    <w:p w14:paraId="5516AE52" w14:textId="77777777" w:rsidR="00927318" w:rsidRPr="00313C38" w:rsidRDefault="00927318">
      <w:pPr>
        <w:spacing w:line="140" w:lineRule="exact"/>
        <w:rPr>
          <w:color w:val="17365D" w:themeColor="text2" w:themeShade="BF"/>
          <w:sz w:val="14"/>
          <w:szCs w:val="14"/>
        </w:rPr>
      </w:pPr>
    </w:p>
    <w:p w14:paraId="622A61B8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EF3B932" w14:textId="77777777" w:rsidR="00927318" w:rsidRPr="00313C38" w:rsidRDefault="00313C38">
      <w:pPr>
        <w:ind w:left="707" w:right="140" w:firstLine="576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aggre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ach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is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qu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nc</w:t>
      </w:r>
      <w:r w:rsidRPr="00313C38">
        <w:rPr>
          <w:rFonts w:ascii="Calibri" w:eastAsia="Calibri" w:hAnsi="Calibri" w:cs="Calibri"/>
          <w:color w:val="17365D" w:themeColor="text2" w:themeShade="BF"/>
        </w:rPr>
        <w:t>y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g.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y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served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llisi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exist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ric,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ay,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given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dw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ay. 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tud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ari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varia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arc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 of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ese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 ge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ally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o-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old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)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ogy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(b)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sed as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other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rd</w:t>
      </w:r>
      <w:r w:rsidRPr="00313C38">
        <w:rPr>
          <w:rFonts w:ascii="Calibri" w:eastAsia="Calibri" w:hAnsi="Calibri" w:cs="Calibri"/>
          <w:color w:val="17365D" w:themeColor="text2" w:themeShade="BF"/>
        </w:rPr>
        <w:t>s, the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ast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sea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iverse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ol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gi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ally as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iricall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3714757A" w14:textId="77777777" w:rsidR="00927318" w:rsidRPr="00313C38" w:rsidRDefault="00927318">
      <w:pPr>
        <w:spacing w:before="14" w:line="280" w:lineRule="exact"/>
        <w:rPr>
          <w:color w:val="17365D" w:themeColor="text2" w:themeShade="BF"/>
          <w:sz w:val="28"/>
          <w:szCs w:val="28"/>
        </w:rPr>
      </w:pPr>
    </w:p>
    <w:p w14:paraId="26EB99A5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</w:rPr>
      </w:pPr>
      <w:r w:rsidRPr="00313C38">
        <w:rPr>
          <w:rFonts w:ascii="Cambria" w:eastAsia="Cambria" w:hAnsi="Cambria" w:cs="Cambria"/>
          <w:i/>
          <w:color w:val="17365D" w:themeColor="text2" w:themeShade="BF"/>
        </w:rPr>
        <w:t>P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30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v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6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u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30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6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g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t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v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2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B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m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l</w:t>
      </w:r>
    </w:p>
    <w:p w14:paraId="37721DFE" w14:textId="77777777" w:rsidR="00927318" w:rsidRPr="00313C38" w:rsidRDefault="00927318">
      <w:pPr>
        <w:spacing w:before="4" w:line="120" w:lineRule="exact"/>
        <w:rPr>
          <w:color w:val="17365D" w:themeColor="text2" w:themeShade="BF"/>
          <w:sz w:val="13"/>
          <w:szCs w:val="13"/>
        </w:rPr>
      </w:pPr>
    </w:p>
    <w:p w14:paraId="2FF564F4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42EA9A6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D2F2A4F" w14:textId="77777777" w:rsidR="00927318" w:rsidRPr="00313C38" w:rsidRDefault="00313C38">
      <w:pPr>
        <w:ind w:left="707" w:right="189" w:firstLine="154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>ic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 me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ogi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s. In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ially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gressi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8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owever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ssion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ed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ov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gressi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ot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escr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tu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ely.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sson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)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gressi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els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et</w:t>
      </w:r>
      <w:r w:rsidRPr="00313C38">
        <w:rPr>
          <w:rFonts w:ascii="Calibri" w:eastAsia="Calibri" w:hAnsi="Calibri" w:cs="Calibri"/>
          <w:color w:val="17365D" w:themeColor="text2" w:themeShade="BF"/>
        </w:rPr>
        <w:t>e,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onn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sion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e.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The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est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kn</w:t>
      </w:r>
      <w:r w:rsidRPr="00313C38">
        <w:rPr>
          <w:rFonts w:ascii="Calibri" w:eastAsia="Calibri" w:hAnsi="Calibri" w:cs="Calibri"/>
          <w:color w:val="17365D" w:themeColor="text2" w:themeShade="BF"/>
        </w:rPr>
        <w:t>own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exa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oiss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gressi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og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iss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a,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ally a ge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>ed li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gge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eci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ow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ell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levels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rical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ria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ell.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The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eci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associa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tu</w:t>
      </w:r>
      <w:r w:rsidRPr="00313C38">
        <w:rPr>
          <w:rFonts w:ascii="Calibri" w:eastAsia="Calibri" w:hAnsi="Calibri" w:cs="Calibri"/>
          <w:color w:val="17365D" w:themeColor="text2" w:themeShade="BF"/>
          <w:spacing w:val="7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rical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les.</w:t>
      </w:r>
    </w:p>
    <w:p w14:paraId="5576ECD8" w14:textId="77777777" w:rsidR="00927318" w:rsidRPr="00313C38" w:rsidRDefault="00927318">
      <w:pPr>
        <w:spacing w:before="13" w:line="280" w:lineRule="exact"/>
        <w:rPr>
          <w:color w:val="17365D" w:themeColor="text2" w:themeShade="BF"/>
          <w:sz w:val="28"/>
          <w:szCs w:val="28"/>
        </w:rPr>
      </w:pPr>
    </w:p>
    <w:p w14:paraId="4E68F3A2" w14:textId="77777777" w:rsidR="00927318" w:rsidRPr="00313C38" w:rsidRDefault="00313C38">
      <w:pPr>
        <w:ind w:left="707" w:right="213" w:firstLine="720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iss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ires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led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‘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qu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ersi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’).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Ther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ial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</w:rPr>
        <w:t>el,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esir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oper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also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st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opul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w 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ex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ion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ondi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sion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ive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ial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Regr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lex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 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an 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egr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ssion (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iss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gressi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ard 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iased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).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hyperlink r:id="rId22" w:anchor="Overdispersed_Poisson"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N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ega</w:t>
        </w:r>
        <w:r w:rsidRPr="00313C38">
          <w:rPr>
            <w:rFonts w:ascii="Calibri" w:eastAsia="Calibri" w:hAnsi="Calibri" w:cs="Calibri"/>
            <w:color w:val="17365D" w:themeColor="text2" w:themeShade="BF"/>
            <w:spacing w:val="2"/>
          </w:rPr>
          <w:t>t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ive</w:t>
        </w:r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 xml:space="preserve"> 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Bi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n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o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m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ial</w:t>
        </w:r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 xml:space="preserve"> 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d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i</w:t>
        </w:r>
        <w:r w:rsidRPr="00313C38">
          <w:rPr>
            <w:rFonts w:ascii="Calibri" w:eastAsia="Calibri" w:hAnsi="Calibri" w:cs="Calibri"/>
            <w:color w:val="17365D" w:themeColor="text2" w:themeShade="BF"/>
            <w:spacing w:val="-3"/>
          </w:rPr>
          <w:t>s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t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ri</w:t>
        </w:r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>b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ut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i</w:t>
        </w:r>
        <w:r w:rsidRPr="00313C38">
          <w:rPr>
            <w:rFonts w:ascii="Calibri" w:eastAsia="Calibri" w:hAnsi="Calibri" w:cs="Calibri"/>
            <w:color w:val="17365D" w:themeColor="text2" w:themeShade="BF"/>
            <w:spacing w:val="-2"/>
          </w:rPr>
          <w:t>o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n</w:t>
        </w:r>
        <w:r w:rsidRPr="00313C38">
          <w:rPr>
            <w:rFonts w:ascii="Calibri" w:eastAsia="Calibri" w:hAnsi="Calibri" w:cs="Calibri"/>
            <w:color w:val="17365D" w:themeColor="text2" w:themeShade="BF"/>
            <w:spacing w:val="2"/>
          </w:rPr>
          <w:t xml:space="preserve"> 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h</w:t>
        </w:r>
      </w:hyperlink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ara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iss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ssion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at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say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iss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but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ecial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B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ial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egr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ssion 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sion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ew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k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gressi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given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low:</w:t>
      </w:r>
    </w:p>
    <w:p w14:paraId="2B576D89" w14:textId="77777777" w:rsidR="00927318" w:rsidRPr="00313C38" w:rsidRDefault="00927318">
      <w:pPr>
        <w:spacing w:before="2" w:line="100" w:lineRule="exact"/>
        <w:rPr>
          <w:color w:val="17365D" w:themeColor="text2" w:themeShade="BF"/>
          <w:sz w:val="11"/>
          <w:szCs w:val="11"/>
        </w:rPr>
      </w:pPr>
    </w:p>
    <w:p w14:paraId="5411F8E2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085E751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C07F9E0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909CBFC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7E35292" w14:textId="77777777" w:rsidR="00927318" w:rsidRPr="00313C38" w:rsidRDefault="00313C38">
      <w:pPr>
        <w:spacing w:before="26"/>
        <w:ind w:left="500"/>
        <w:rPr>
          <w:rFonts w:ascii="Cambria" w:eastAsia="Cambria" w:hAnsi="Cambria" w:cs="Cambria"/>
          <w:color w:val="17365D" w:themeColor="text2" w:themeShade="BF"/>
        </w:rPr>
      </w:pPr>
      <w:r w:rsidRPr="00313C38">
        <w:rPr>
          <w:rFonts w:ascii="Cambria" w:eastAsia="Cambria" w:hAnsi="Cambria" w:cs="Cambria"/>
          <w:i/>
          <w:color w:val="17365D" w:themeColor="text2" w:themeShade="BF"/>
        </w:rPr>
        <w:t xml:space="preserve">1.  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2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>P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oisson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Mo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1"/>
        </w:rPr>
        <w:t>d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el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2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gr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1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2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res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2"/>
        </w:rPr>
        <w:t>u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>lt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s:</w:t>
      </w:r>
    </w:p>
    <w:p w14:paraId="56E38494" w14:textId="77777777" w:rsidR="00927318" w:rsidRPr="00313C38" w:rsidRDefault="00927318">
      <w:pPr>
        <w:spacing w:before="3" w:line="160" w:lineRule="exact"/>
        <w:rPr>
          <w:color w:val="17365D" w:themeColor="text2" w:themeShade="BF"/>
          <w:sz w:val="16"/>
          <w:szCs w:val="16"/>
        </w:rPr>
      </w:pPr>
    </w:p>
    <w:p w14:paraId="7161FDED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75756F8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CB05B42" w14:textId="77777777" w:rsidR="00927318" w:rsidRPr="00313C38" w:rsidRDefault="00BF377E">
      <w:pPr>
        <w:ind w:left="860"/>
        <w:rPr>
          <w:color w:val="17365D" w:themeColor="text2" w:themeShade="BF"/>
        </w:rPr>
      </w:pPr>
      <w:r>
        <w:rPr>
          <w:color w:val="17365D" w:themeColor="text2" w:themeShade="BF"/>
        </w:rPr>
        <w:pict w14:anchorId="36F6BBDB">
          <v:shape id="_x0000_i1038" type="#_x0000_t75" style="width:451pt;height:473pt">
            <v:imagedata r:id="rId23" o:title=""/>
          </v:shape>
        </w:pict>
      </w:r>
    </w:p>
    <w:p w14:paraId="24A9D3C9" w14:textId="77777777" w:rsidR="00927318" w:rsidRPr="00313C38" w:rsidRDefault="00313C38">
      <w:pPr>
        <w:spacing w:before="1"/>
        <w:ind w:left="2077" w:right="2756"/>
        <w:jc w:val="center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b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ur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7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Reg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 xml:space="preserve">on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-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C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ta</w:t>
      </w:r>
    </w:p>
    <w:p w14:paraId="222E9393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FE021CD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47DA68B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36AD9B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52F3CAA" w14:textId="77777777" w:rsidR="00927318" w:rsidRPr="00313C38" w:rsidRDefault="00927318">
      <w:pPr>
        <w:spacing w:before="5" w:line="240" w:lineRule="exact"/>
        <w:rPr>
          <w:color w:val="17365D" w:themeColor="text2" w:themeShade="BF"/>
        </w:rPr>
      </w:pPr>
    </w:p>
    <w:p w14:paraId="503710E9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</w:rPr>
      </w:pP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1"/>
        </w:rPr>
        <w:t>b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sev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>at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color w:val="17365D" w:themeColor="text2" w:themeShade="BF"/>
        </w:rPr>
        <w:t>:</w:t>
      </w:r>
    </w:p>
    <w:p w14:paraId="6B909B99" w14:textId="77777777" w:rsidR="00927318" w:rsidRPr="00313C38" w:rsidRDefault="00313C38">
      <w:pPr>
        <w:spacing w:line="280" w:lineRule="exact"/>
        <w:ind w:left="213" w:right="826"/>
        <w:jc w:val="center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du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evia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iss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on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9</w:t>
      </w:r>
      <w:r w:rsidRPr="00313C38">
        <w:rPr>
          <w:rFonts w:ascii="Calibri" w:eastAsia="Calibri" w:hAnsi="Calibri" w:cs="Calibri"/>
          <w:color w:val="17365D" w:themeColor="text2" w:themeShade="BF"/>
          <w:spacing w:val="2"/>
          <w:position w:val="1"/>
        </w:rPr>
        <w:t>7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an evi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of ov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4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-d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  <w:position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  <w:position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  <w:position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position w:val="1"/>
        </w:rPr>
        <w:t>As</w:t>
      </w:r>
    </w:p>
    <w:p w14:paraId="25AE3E6F" w14:textId="77777777" w:rsidR="00927318" w:rsidRPr="00313C38" w:rsidRDefault="00313C38">
      <w:pPr>
        <w:ind w:left="140" w:right="1554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62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 ov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</w:t>
      </w:r>
      <w:r w:rsidRPr="00313C38">
        <w:rPr>
          <w:rFonts w:ascii="Calibri" w:eastAsia="Calibri" w:hAnsi="Calibri" w:cs="Calibri"/>
          <w:color w:val="17365D" w:themeColor="text2" w:themeShade="BF"/>
          <w:spacing w:val="7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ive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</w:p>
    <w:p w14:paraId="289DF9EC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F89A528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E91C1E0" w14:textId="77777777" w:rsidR="00927318" w:rsidRPr="00313C38" w:rsidRDefault="00927318">
      <w:pPr>
        <w:spacing w:before="18" w:line="200" w:lineRule="exact"/>
        <w:rPr>
          <w:color w:val="17365D" w:themeColor="text2" w:themeShade="BF"/>
        </w:rPr>
      </w:pPr>
    </w:p>
    <w:p w14:paraId="68C7A01D" w14:textId="77777777" w:rsidR="00927318" w:rsidRPr="00313C38" w:rsidRDefault="00313C38">
      <w:pPr>
        <w:spacing w:before="26"/>
        <w:ind w:left="140"/>
        <w:rPr>
          <w:rFonts w:ascii="Cambria" w:eastAsia="Cambria" w:hAnsi="Cambria" w:cs="Cambria"/>
          <w:color w:val="17365D" w:themeColor="text2" w:themeShade="BF"/>
        </w:rPr>
      </w:pPr>
      <w:r w:rsidRPr="00313C38">
        <w:rPr>
          <w:rFonts w:ascii="Cambria" w:eastAsia="Cambria" w:hAnsi="Cambria" w:cs="Cambria"/>
          <w:i/>
          <w:color w:val="17365D" w:themeColor="text2" w:themeShade="BF"/>
        </w:rPr>
        <w:t>2. 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ga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>t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ive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2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>B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>m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l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2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M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2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1"/>
        </w:rPr>
        <w:t>d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el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regr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1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ion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1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2"/>
        </w:rPr>
        <w:t>u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1"/>
        </w:rPr>
        <w:t>lt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</w:p>
    <w:p w14:paraId="4D566E8C" w14:textId="77777777" w:rsidR="00927318" w:rsidRPr="00313C38" w:rsidRDefault="00927318">
      <w:pPr>
        <w:spacing w:before="12" w:line="280" w:lineRule="exact"/>
        <w:rPr>
          <w:color w:val="17365D" w:themeColor="text2" w:themeShade="BF"/>
          <w:sz w:val="28"/>
          <w:szCs w:val="28"/>
        </w:rPr>
      </w:pPr>
    </w:p>
    <w:p w14:paraId="07DBCDED" w14:textId="77777777" w:rsidR="00927318" w:rsidRPr="00313C38" w:rsidRDefault="00BF377E">
      <w:pPr>
        <w:ind w:left="171"/>
        <w:rPr>
          <w:color w:val="17365D" w:themeColor="text2" w:themeShade="BF"/>
        </w:rPr>
      </w:pPr>
      <w:r>
        <w:rPr>
          <w:color w:val="943634" w:themeColor="accent2" w:themeShade="BF"/>
        </w:rPr>
        <w:pict w14:anchorId="3291A02B">
          <v:shape id="_x0000_i1039" type="#_x0000_t75" style="width:443pt;height:522.5pt">
            <v:imagedata r:id="rId24" o:title=""/>
          </v:shape>
        </w:pict>
      </w:r>
    </w:p>
    <w:p w14:paraId="1677A124" w14:textId="77777777" w:rsidR="00927318" w:rsidRPr="00313C38" w:rsidRDefault="00313C38">
      <w:pPr>
        <w:spacing w:before="1"/>
        <w:ind w:left="1564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b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ur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8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Ne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ga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B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Reg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l –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C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li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on 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ta</w:t>
      </w:r>
    </w:p>
    <w:p w14:paraId="066DA3B8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72E81D1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E36FCB4" w14:textId="77777777" w:rsidR="00927318" w:rsidRPr="00313C38" w:rsidRDefault="00927318">
      <w:pPr>
        <w:spacing w:before="5" w:line="240" w:lineRule="exact"/>
        <w:rPr>
          <w:color w:val="17365D" w:themeColor="text2" w:themeShade="BF"/>
        </w:rPr>
      </w:pPr>
    </w:p>
    <w:p w14:paraId="6E894DB2" w14:textId="77777777" w:rsidR="00927318" w:rsidRPr="00313C38" w:rsidRDefault="00BF377E">
      <w:pPr>
        <w:ind w:left="171"/>
        <w:rPr>
          <w:color w:val="17365D" w:themeColor="text2" w:themeShade="BF"/>
        </w:rPr>
      </w:pPr>
      <w:r>
        <w:rPr>
          <w:color w:val="17365D" w:themeColor="text2" w:themeShade="BF"/>
        </w:rPr>
        <w:pict w14:anchorId="17BA62C5">
          <v:shape id="_x0000_i1040" type="#_x0000_t75" style="width:416pt;height:223.5pt">
            <v:imagedata r:id="rId25" o:title=""/>
          </v:shape>
        </w:pict>
      </w:r>
    </w:p>
    <w:p w14:paraId="24768A5F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2A716C8" w14:textId="77777777" w:rsidR="00927318" w:rsidRPr="00313C38" w:rsidRDefault="00927318">
      <w:pPr>
        <w:spacing w:before="17" w:line="240" w:lineRule="exact"/>
        <w:rPr>
          <w:color w:val="17365D" w:themeColor="text2" w:themeShade="BF"/>
        </w:rPr>
      </w:pPr>
    </w:p>
    <w:p w14:paraId="0F21E04F" w14:textId="77777777" w:rsidR="00927318" w:rsidRPr="00313C38" w:rsidRDefault="00313C38">
      <w:pPr>
        <w:spacing w:before="11"/>
        <w:ind w:left="2858" w:right="2856"/>
        <w:jc w:val="center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b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ur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9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y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of V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ia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 xml:space="preserve">ce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bl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e</w:t>
      </w:r>
    </w:p>
    <w:p w14:paraId="21A6EEAC" w14:textId="77777777" w:rsidR="00927318" w:rsidRPr="00313C38" w:rsidRDefault="00927318">
      <w:pPr>
        <w:spacing w:before="1" w:line="120" w:lineRule="exact"/>
        <w:rPr>
          <w:color w:val="17365D" w:themeColor="text2" w:themeShade="BF"/>
          <w:sz w:val="13"/>
          <w:szCs w:val="13"/>
        </w:rPr>
      </w:pPr>
    </w:p>
    <w:p w14:paraId="1C1F0A43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DD974A5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A5CC2A5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3A41293" w14:textId="77777777" w:rsidR="00927318" w:rsidRPr="00313C38" w:rsidRDefault="00BF377E">
      <w:pPr>
        <w:ind w:left="1309"/>
        <w:rPr>
          <w:color w:val="17365D" w:themeColor="text2" w:themeShade="BF"/>
        </w:rPr>
      </w:pPr>
      <w:r>
        <w:rPr>
          <w:color w:val="17365D" w:themeColor="text2" w:themeShade="BF"/>
        </w:rPr>
        <w:pict w14:anchorId="646BEE8A">
          <v:shape id="_x0000_i1041" type="#_x0000_t75" style="width:313pt;height:129pt">
            <v:imagedata r:id="rId26" o:title=""/>
          </v:shape>
        </w:pict>
      </w:r>
    </w:p>
    <w:p w14:paraId="28697B0E" w14:textId="77777777" w:rsidR="00927318" w:rsidRPr="00313C38" w:rsidRDefault="00927318">
      <w:pPr>
        <w:spacing w:before="10" w:line="260" w:lineRule="exact"/>
        <w:rPr>
          <w:color w:val="17365D" w:themeColor="text2" w:themeShade="BF"/>
          <w:sz w:val="26"/>
          <w:szCs w:val="26"/>
        </w:rPr>
      </w:pPr>
    </w:p>
    <w:p w14:paraId="71A27FE8" w14:textId="77777777" w:rsidR="00927318" w:rsidRPr="00313C38" w:rsidRDefault="00313C38">
      <w:pPr>
        <w:ind w:left="2857" w:right="2858"/>
        <w:jc w:val="center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b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ur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1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Re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du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vs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 xml:space="preserve"> 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3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h</w:t>
      </w:r>
    </w:p>
    <w:p w14:paraId="0211CD7D" w14:textId="77777777" w:rsidR="00927318" w:rsidRPr="00313C38" w:rsidRDefault="00927318">
      <w:pPr>
        <w:spacing w:before="8" w:line="180" w:lineRule="exact"/>
        <w:rPr>
          <w:color w:val="17365D" w:themeColor="text2" w:themeShade="BF"/>
          <w:sz w:val="19"/>
          <w:szCs w:val="19"/>
        </w:rPr>
      </w:pPr>
    </w:p>
    <w:p w14:paraId="0004DE99" w14:textId="77777777" w:rsidR="00927318" w:rsidRPr="00313C38" w:rsidRDefault="00BF377E">
      <w:pPr>
        <w:ind w:left="1417"/>
        <w:rPr>
          <w:color w:val="17365D" w:themeColor="text2" w:themeShade="BF"/>
        </w:rPr>
      </w:pPr>
      <w:r>
        <w:rPr>
          <w:color w:val="17365D" w:themeColor="text2" w:themeShade="BF"/>
        </w:rPr>
        <w:pict w14:anchorId="1BAB0F35">
          <v:shape id="_x0000_i1042" type="#_x0000_t75" style="width:299pt;height:131.5pt">
            <v:imagedata r:id="rId27" o:title=""/>
          </v:shape>
        </w:pict>
      </w:r>
    </w:p>
    <w:p w14:paraId="55DC512D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02301AA" w14:textId="77777777" w:rsidR="00927318" w:rsidRPr="00313C38" w:rsidRDefault="00927318">
      <w:pPr>
        <w:spacing w:before="1" w:line="220" w:lineRule="exact"/>
        <w:rPr>
          <w:color w:val="17365D" w:themeColor="text2" w:themeShade="BF"/>
          <w:sz w:val="22"/>
          <w:szCs w:val="22"/>
        </w:rPr>
      </w:pPr>
    </w:p>
    <w:p w14:paraId="5A03830A" w14:textId="77777777" w:rsidR="00927318" w:rsidRPr="00313C38" w:rsidRDefault="00313C38">
      <w:pPr>
        <w:ind w:left="3271" w:right="3268"/>
        <w:jc w:val="center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b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ur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1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1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: 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or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ma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>Q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Q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3"/>
        </w:rPr>
        <w:t>P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ot</w:t>
      </w:r>
    </w:p>
    <w:p w14:paraId="53C6FDE2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406BADE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13BA279" w14:textId="77777777" w:rsidR="00927318" w:rsidRPr="00313C38" w:rsidRDefault="00927318">
      <w:pPr>
        <w:spacing w:before="5" w:line="240" w:lineRule="exact"/>
        <w:rPr>
          <w:color w:val="17365D" w:themeColor="text2" w:themeShade="BF"/>
        </w:rPr>
      </w:pPr>
    </w:p>
    <w:p w14:paraId="47D4F544" w14:textId="77777777" w:rsidR="00927318" w:rsidRPr="00313C38" w:rsidRDefault="00BF377E">
      <w:pPr>
        <w:ind w:left="1417"/>
        <w:rPr>
          <w:color w:val="17365D" w:themeColor="text2" w:themeShade="BF"/>
        </w:rPr>
      </w:pPr>
      <w:r>
        <w:rPr>
          <w:color w:val="17365D" w:themeColor="text2" w:themeShade="BF"/>
        </w:rPr>
        <w:pict w14:anchorId="0C732D63">
          <v:shape id="_x0000_i1043" type="#_x0000_t75" style="width:271.5pt;height:144.5pt">
            <v:imagedata r:id="rId28" o:title=""/>
          </v:shape>
        </w:pict>
      </w:r>
    </w:p>
    <w:p w14:paraId="4FD20E77" w14:textId="77777777" w:rsidR="00927318" w:rsidRPr="00313C38" w:rsidRDefault="00927318">
      <w:pPr>
        <w:spacing w:before="17" w:line="240" w:lineRule="exact"/>
        <w:rPr>
          <w:color w:val="17365D" w:themeColor="text2" w:themeShade="BF"/>
        </w:rPr>
      </w:pPr>
    </w:p>
    <w:p w14:paraId="4881C020" w14:textId="77777777" w:rsidR="00927318" w:rsidRPr="00313C38" w:rsidRDefault="00313C38">
      <w:pPr>
        <w:spacing w:before="11"/>
        <w:ind w:left="2700" w:right="2701"/>
        <w:jc w:val="center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b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ur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1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2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St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 xml:space="preserve">ce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idu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3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l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</w:p>
    <w:p w14:paraId="34B45DBF" w14:textId="77777777" w:rsidR="00927318" w:rsidRPr="00313C38" w:rsidRDefault="00927318">
      <w:pPr>
        <w:spacing w:before="4" w:line="120" w:lineRule="exact"/>
        <w:rPr>
          <w:color w:val="17365D" w:themeColor="text2" w:themeShade="BF"/>
          <w:sz w:val="13"/>
          <w:szCs w:val="13"/>
        </w:rPr>
      </w:pPr>
    </w:p>
    <w:p w14:paraId="067D453A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ED57793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E58EA0A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4175ED8" w14:textId="77777777" w:rsidR="00927318" w:rsidRPr="00313C38" w:rsidRDefault="00BF377E">
      <w:pPr>
        <w:ind w:left="1038"/>
        <w:rPr>
          <w:color w:val="17365D" w:themeColor="text2" w:themeShade="BF"/>
        </w:rPr>
      </w:pPr>
      <w:r>
        <w:rPr>
          <w:color w:val="17365D" w:themeColor="text2" w:themeShade="BF"/>
        </w:rPr>
        <w:pict w14:anchorId="39A0ED3B">
          <v:shape id="_x0000_i1044" type="#_x0000_t75" style="width:326pt;height:209.5pt">
            <v:imagedata r:id="rId29" o:title=""/>
          </v:shape>
        </w:pict>
      </w:r>
    </w:p>
    <w:p w14:paraId="2F9E5CCF" w14:textId="77777777" w:rsidR="00927318" w:rsidRPr="00313C38" w:rsidRDefault="00927318">
      <w:pPr>
        <w:spacing w:before="10" w:line="260" w:lineRule="exact"/>
        <w:rPr>
          <w:color w:val="17365D" w:themeColor="text2" w:themeShade="BF"/>
          <w:sz w:val="26"/>
          <w:szCs w:val="26"/>
        </w:rPr>
      </w:pPr>
    </w:p>
    <w:p w14:paraId="695B50F5" w14:textId="77777777" w:rsidR="00927318" w:rsidRPr="00313C38" w:rsidRDefault="00313C38">
      <w:pPr>
        <w:ind w:left="3317" w:right="3315"/>
        <w:jc w:val="center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b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ur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1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3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C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k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'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i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n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ce</w:t>
      </w:r>
    </w:p>
    <w:p w14:paraId="6F3DA616" w14:textId="77777777" w:rsidR="00927318" w:rsidRPr="00313C38" w:rsidRDefault="00927318">
      <w:pPr>
        <w:spacing w:before="7" w:line="180" w:lineRule="exact"/>
        <w:rPr>
          <w:color w:val="17365D" w:themeColor="text2" w:themeShade="BF"/>
          <w:sz w:val="18"/>
          <w:szCs w:val="18"/>
        </w:rPr>
      </w:pPr>
    </w:p>
    <w:p w14:paraId="2B19871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D6042D1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0F00E03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4566ADF" w14:textId="77777777" w:rsidR="00927318" w:rsidRPr="00313C38" w:rsidRDefault="00313C38">
      <w:pPr>
        <w:ind w:left="707" w:right="339" w:firstLine="154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outp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egative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ial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7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Fac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s,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Zip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s sig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gh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ost 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8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>ip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odes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ow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 val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ega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ive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</w:rPr>
        <w:t>ma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n</w:t>
      </w:r>
      <w:r w:rsidRPr="00313C38">
        <w:rPr>
          <w:rFonts w:ascii="Calibri" w:eastAsia="Calibri" w:hAnsi="Calibri" w:cs="Calibri"/>
          <w:color w:val="17365D" w:themeColor="text2" w:themeShade="BF"/>
        </w:rPr>
        <w:t>egl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els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at 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k sig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eff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ive.</w:t>
      </w:r>
    </w:p>
    <w:p w14:paraId="124EC86D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36BC826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8EA4FBF" w14:textId="77777777" w:rsidR="00927318" w:rsidRPr="00313C38" w:rsidRDefault="00927318">
      <w:pPr>
        <w:spacing w:before="13" w:line="220" w:lineRule="exact"/>
        <w:rPr>
          <w:color w:val="17365D" w:themeColor="text2" w:themeShade="BF"/>
          <w:sz w:val="22"/>
          <w:szCs w:val="22"/>
        </w:rPr>
      </w:pPr>
    </w:p>
    <w:p w14:paraId="20020245" w14:textId="77777777" w:rsidR="00927318" w:rsidRPr="00313C38" w:rsidRDefault="00313C38">
      <w:pPr>
        <w:spacing w:before="11"/>
        <w:ind w:left="747" w:right="200" w:firstLine="72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proofErr w:type="gramStart"/>
      <w:r w:rsidRPr="00313C38">
        <w:rPr>
          <w:rFonts w:ascii="Calibri" w:eastAsia="Calibri" w:hAnsi="Calibri" w:cs="Calibri"/>
          <w:color w:val="17365D" w:themeColor="text2" w:themeShade="BF"/>
        </w:rPr>
        <w:t>ca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es,</w:t>
      </w:r>
      <w:proofErr w:type="gramEnd"/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ails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 sig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own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:</w:t>
      </w:r>
    </w:p>
    <w:p w14:paraId="081DC72B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796E75A3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DA3F730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64EA16A" w14:textId="77777777" w:rsidR="00927318" w:rsidRPr="00313C38" w:rsidRDefault="00927318">
      <w:pPr>
        <w:spacing w:before="20" w:line="200" w:lineRule="exact"/>
        <w:rPr>
          <w:color w:val="17365D" w:themeColor="text2" w:themeShade="BF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1"/>
        <w:gridCol w:w="1032"/>
        <w:gridCol w:w="7014"/>
      </w:tblGrid>
      <w:tr w:rsidR="00313C38" w:rsidRPr="00313C38" w14:paraId="265820F3" w14:textId="77777777">
        <w:trPr>
          <w:trHeight w:hRule="exact" w:val="737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932319" w14:textId="77777777" w:rsidR="00927318" w:rsidRPr="00313C38" w:rsidRDefault="00313C38">
            <w:pPr>
              <w:spacing w:before="70"/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Pr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-1"/>
              </w:rPr>
              <w:t>e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1"/>
              </w:rPr>
              <w:t>di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c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-2"/>
              </w:rPr>
              <w:t>o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r</w:t>
            </w:r>
          </w:p>
          <w:p w14:paraId="04B6236B" w14:textId="77777777" w:rsidR="00927318" w:rsidRPr="00313C38" w:rsidRDefault="00313C38">
            <w:pPr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V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-1"/>
              </w:rPr>
              <w:t>a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1"/>
              </w:rPr>
              <w:t>ri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-1"/>
              </w:rPr>
              <w:t>a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1"/>
              </w:rPr>
              <w:t>bl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e</w:t>
            </w: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796F3A" w14:textId="77777777" w:rsidR="00927318" w:rsidRPr="00313C38" w:rsidRDefault="00313C38">
            <w:pPr>
              <w:spacing w:before="70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C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-1"/>
              </w:rPr>
              <w:t>a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te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-1"/>
              </w:rPr>
              <w:t>g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y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ACE19C" w14:textId="77777777" w:rsidR="00927318" w:rsidRPr="00313C38" w:rsidRDefault="00313C38">
            <w:pPr>
              <w:spacing w:before="70"/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D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-1"/>
              </w:rPr>
              <w:t>e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sc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1"/>
              </w:rPr>
              <w:t>rip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-2"/>
              </w:rPr>
              <w:t>t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1"/>
              </w:rPr>
              <w:t>i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on</w:t>
            </w:r>
          </w:p>
        </w:tc>
      </w:tr>
      <w:tr w:rsidR="00313C38" w:rsidRPr="00313C38" w14:paraId="1E0C50B4" w14:textId="77777777">
        <w:trPr>
          <w:trHeight w:hRule="exact" w:val="1615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F4C6BF" w14:textId="77777777" w:rsidR="00927318" w:rsidRPr="00313C38" w:rsidRDefault="00313C38">
            <w:pPr>
              <w:spacing w:before="68"/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Fact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1"/>
              </w:rPr>
              <w:t>o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r</w:t>
            </w: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795744" w14:textId="77777777" w:rsidR="00927318" w:rsidRPr="00313C38" w:rsidRDefault="00313C38">
            <w:pPr>
              <w:spacing w:before="68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15A94B" w14:textId="77777777" w:rsidR="00927318" w:rsidRPr="00313C38" w:rsidRDefault="00313C38">
            <w:pPr>
              <w:spacing w:before="68"/>
              <w:ind w:left="64" w:right="532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Fail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Yi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gh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3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-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-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Way, Ba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ck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g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Unsa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ely,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ff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 xml:space="preserve">ic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 xml:space="preserve">ol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isrega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g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y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,Fail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K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g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ht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 xml:space="preserve">,Aggressive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rivi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g/Ro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Rage,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oll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ow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g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los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y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sa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ed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 xml:space="preserve">l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ph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e(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),Fail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Ke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gh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.</w:t>
            </w:r>
          </w:p>
        </w:tc>
      </w:tr>
      <w:tr w:rsidR="00313C38" w:rsidRPr="00313C38" w14:paraId="4E6B5C02" w14:textId="77777777">
        <w:trPr>
          <w:trHeight w:hRule="exact" w:val="1323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80D48B" w14:textId="77777777" w:rsidR="00927318" w:rsidRPr="00313C38" w:rsidRDefault="00927318">
            <w:pPr>
              <w:rPr>
                <w:color w:val="17365D" w:themeColor="text2" w:themeShade="BF"/>
              </w:rPr>
            </w:pP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66B974" w14:textId="77777777" w:rsidR="00927318" w:rsidRPr="00313C38" w:rsidRDefault="00313C38">
            <w:pPr>
              <w:spacing w:before="68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E572A2" w14:textId="77777777" w:rsidR="00927318" w:rsidRPr="00313C38" w:rsidRDefault="00313C38">
            <w:pPr>
              <w:spacing w:before="68"/>
              <w:ind w:left="64" w:right="579"/>
              <w:jc w:val="both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Fa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ig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/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w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y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y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isa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b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y,P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escri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pt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 xml:space="preserve">on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 xml:space="preserve">ost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ess,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Rea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Uni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v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olv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Ve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le,Ill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ess,F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ll Asle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ep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.</w:t>
            </w:r>
          </w:p>
        </w:tc>
      </w:tr>
      <w:tr w:rsidR="00313C38" w:rsidRPr="00313C38" w14:paraId="75368427" w14:textId="77777777">
        <w:trPr>
          <w:trHeight w:hRule="exact" w:val="1027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B5AA8C" w14:textId="77777777" w:rsidR="00927318" w:rsidRPr="00313C38" w:rsidRDefault="00927318">
            <w:pPr>
              <w:rPr>
                <w:color w:val="17365D" w:themeColor="text2" w:themeShade="BF"/>
              </w:rPr>
            </w:pP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5C6CF6" w14:textId="77777777" w:rsidR="00927318" w:rsidRPr="00313C38" w:rsidRDefault="00313C38">
            <w:pPr>
              <w:spacing w:before="68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CD0ABB" w14:textId="77777777" w:rsidR="00927318" w:rsidRPr="00313C38" w:rsidRDefault="00313C38">
            <w:pPr>
              <w:spacing w:before="68"/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Alco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volvem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ver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Ina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/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ic</w:t>
            </w:r>
          </w:p>
          <w:p w14:paraId="1021A152" w14:textId="77777777" w:rsidR="00927318" w:rsidRPr="00313C38" w:rsidRDefault="00313C38">
            <w:pPr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evice,P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sse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g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riv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Ine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x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gs (Illegal)</w:t>
            </w:r>
          </w:p>
        </w:tc>
      </w:tr>
      <w:tr w:rsidR="00313C38" w:rsidRPr="00313C38" w14:paraId="4EFB5CDA" w14:textId="77777777">
        <w:trPr>
          <w:trHeight w:hRule="exact" w:val="1323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78C34E" w14:textId="77777777" w:rsidR="00927318" w:rsidRPr="00313C38" w:rsidRDefault="00927318">
            <w:pPr>
              <w:rPr>
                <w:color w:val="17365D" w:themeColor="text2" w:themeShade="BF"/>
              </w:rPr>
            </w:pP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E959FA" w14:textId="77777777" w:rsidR="00927318" w:rsidRPr="00313C38" w:rsidRDefault="00313C38">
            <w:pPr>
              <w:spacing w:before="70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2DD96F" w14:textId="77777777" w:rsidR="00927318" w:rsidRPr="00313C38" w:rsidRDefault="00313C38">
            <w:pPr>
              <w:spacing w:before="70"/>
              <w:ind w:left="64" w:right="51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Ve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lar,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ut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rac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ell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Ph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7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(h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nds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-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e), 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v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si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z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ed Ve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le,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als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si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rac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 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ed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ria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/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B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y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lis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t/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rian Er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/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sion</w:t>
            </w:r>
          </w:p>
        </w:tc>
      </w:tr>
      <w:tr w:rsidR="00313C38" w:rsidRPr="00313C38" w14:paraId="6D6CB58C" w14:textId="77777777">
        <w:trPr>
          <w:trHeight w:hRule="exact" w:val="1615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25F5C2" w14:textId="77777777" w:rsidR="00927318" w:rsidRPr="00313C38" w:rsidRDefault="00927318">
            <w:pPr>
              <w:rPr>
                <w:color w:val="17365D" w:themeColor="text2" w:themeShade="BF"/>
              </w:rPr>
            </w:pP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51CFCA" w14:textId="77777777" w:rsidR="00927318" w:rsidRPr="00313C38" w:rsidRDefault="00313C38">
            <w:pPr>
              <w:spacing w:before="68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5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9D810E" w14:textId="77777777" w:rsidR="00927318" w:rsidRPr="00313C38" w:rsidRDefault="00313C38">
            <w:pPr>
              <w:spacing w:before="68"/>
              <w:ind w:left="64" w:right="153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 xml:space="preserve">ic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ont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evice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/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3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-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Wo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k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g,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ssing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age Im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op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v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 xml:space="preserve">t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efe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ive,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V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ew 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b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/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Limi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6"/>
              </w:rPr>
              <w:t>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 xml:space="preserve">e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k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g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r/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qu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Ob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ion/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b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 xml:space="preserve">is,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8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ve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t Sli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pp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y,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 xml:space="preserve">w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ive,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 xml:space="preserve">s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ive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/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v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ive</w:t>
            </w:r>
          </w:p>
        </w:tc>
      </w:tr>
      <w:tr w:rsidR="00313C38" w:rsidRPr="00313C38" w14:paraId="2959FBF4" w14:textId="77777777">
        <w:trPr>
          <w:trHeight w:hRule="exact" w:val="1322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7DB64A" w14:textId="77777777" w:rsidR="00927318" w:rsidRPr="00313C38" w:rsidRDefault="00927318">
            <w:pPr>
              <w:rPr>
                <w:color w:val="17365D" w:themeColor="text2" w:themeShade="BF"/>
              </w:rPr>
            </w:pP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C72D98" w14:textId="77777777" w:rsidR="00927318" w:rsidRPr="00313C38" w:rsidRDefault="00313C38">
            <w:pPr>
              <w:spacing w:before="68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6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2CEBAB" w14:textId="77777777" w:rsidR="00927318" w:rsidRPr="00313C38" w:rsidRDefault="00313C38">
            <w:pPr>
              <w:spacing w:before="68"/>
              <w:ind w:left="64" w:right="139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B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k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ive,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g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Fail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,Gl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Ti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ail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e/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q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Ti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 Fail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e/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q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ive,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W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ield Ina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q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 xml:space="preserve">e,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ad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lig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ht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v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</w:p>
        </w:tc>
      </w:tr>
      <w:tr w:rsidR="00313C38" w:rsidRPr="00313C38" w14:paraId="0A6FE873" w14:textId="77777777">
        <w:trPr>
          <w:trHeight w:hRule="exact" w:val="735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238ACA" w14:textId="77777777" w:rsidR="00927318" w:rsidRPr="00313C38" w:rsidRDefault="00313C38">
            <w:pPr>
              <w:spacing w:before="68"/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V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-1"/>
              </w:rPr>
              <w:t>e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1"/>
              </w:rPr>
              <w:t>hi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c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1"/>
              </w:rPr>
              <w:t>l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e</w:t>
            </w:r>
          </w:p>
          <w:p w14:paraId="7A906EB3" w14:textId="77777777" w:rsidR="00927318" w:rsidRPr="00313C38" w:rsidRDefault="00313C38">
            <w:pPr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C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1"/>
              </w:rPr>
              <w:t>od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e</w:t>
            </w: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F3CB08" w14:textId="77777777" w:rsidR="00927318" w:rsidRPr="00313C38" w:rsidRDefault="00313C38">
            <w:pPr>
              <w:spacing w:before="68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C0AB13" w14:textId="77777777" w:rsidR="00927318" w:rsidRPr="00313C38" w:rsidRDefault="00313C38">
            <w:pPr>
              <w:spacing w:before="68"/>
              <w:ind w:left="64" w:right="1370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t 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y/s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w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g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 xml:space="preserve">axi,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ass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ger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ve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e,sm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 xml:space="preserve">ll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me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ial(4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yres)</w:t>
            </w:r>
          </w:p>
        </w:tc>
      </w:tr>
      <w:tr w:rsidR="00313C38" w:rsidRPr="00313C38" w14:paraId="6220FC9F" w14:textId="77777777">
        <w:trPr>
          <w:trHeight w:hRule="exact" w:val="737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353083" w14:textId="77777777" w:rsidR="00927318" w:rsidRPr="00313C38" w:rsidRDefault="00927318">
            <w:pPr>
              <w:rPr>
                <w:color w:val="17365D" w:themeColor="text2" w:themeShade="BF"/>
              </w:rPr>
            </w:pP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92D5ED" w14:textId="77777777" w:rsidR="00927318" w:rsidRPr="00313C38" w:rsidRDefault="00313C38">
            <w:pPr>
              <w:spacing w:before="70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25B1C1" w14:textId="77777777" w:rsidR="00927318" w:rsidRPr="00313C38" w:rsidRDefault="00313C38">
            <w:pPr>
              <w:spacing w:before="70"/>
              <w:ind w:left="64" w:right="135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 xml:space="preserve">Livery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V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le,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B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s,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k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-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p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ck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f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ck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,large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me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ial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v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le(6 or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 xml:space="preserve"> 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y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es),am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bu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l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a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</w:t>
            </w:r>
          </w:p>
        </w:tc>
      </w:tr>
      <w:tr w:rsidR="00313C38" w:rsidRPr="00313C38" w14:paraId="0D3A3FF2" w14:textId="77777777">
        <w:trPr>
          <w:trHeight w:hRule="exact" w:val="444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8852DA" w14:textId="77777777" w:rsidR="00927318" w:rsidRPr="00313C38" w:rsidRDefault="00927318">
            <w:pPr>
              <w:rPr>
                <w:color w:val="17365D" w:themeColor="text2" w:themeShade="BF"/>
              </w:rPr>
            </w:pP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DF4F09" w14:textId="77777777" w:rsidR="00927318" w:rsidRPr="00313C38" w:rsidRDefault="00313C38">
            <w:pPr>
              <w:spacing w:before="68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E7DDF1" w14:textId="77777777" w:rsidR="00927318" w:rsidRPr="00313C38" w:rsidRDefault="00313C38">
            <w:pPr>
              <w:spacing w:before="68"/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h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e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r,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u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k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n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own,m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r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3"/>
              </w:rPr>
              <w:t>y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le,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>b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i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y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c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le,sco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ot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er</w:t>
            </w:r>
          </w:p>
        </w:tc>
      </w:tr>
      <w:tr w:rsidR="00313C38" w:rsidRPr="00313C38" w14:paraId="0C4C1117" w14:textId="77777777">
        <w:trPr>
          <w:trHeight w:hRule="exact" w:val="1099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B3CEC7" w14:textId="77777777" w:rsidR="00927318" w:rsidRPr="00313C38" w:rsidRDefault="00313C38">
            <w:pPr>
              <w:spacing w:before="68"/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Z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1"/>
              </w:rPr>
              <w:t>ip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c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-1"/>
              </w:rPr>
              <w:t>o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  <w:spacing w:val="1"/>
              </w:rPr>
              <w:t>d</w:t>
            </w:r>
            <w:r w:rsidRPr="00313C38">
              <w:rPr>
                <w:rFonts w:ascii="Calibri" w:eastAsia="Calibri" w:hAnsi="Calibri" w:cs="Calibri"/>
                <w:b/>
                <w:color w:val="17365D" w:themeColor="text2" w:themeShade="BF"/>
              </w:rPr>
              <w:t>e</w:t>
            </w: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10740C" w14:textId="77777777" w:rsidR="00927318" w:rsidRPr="00313C38" w:rsidRDefault="00313C38">
            <w:pPr>
              <w:spacing w:before="68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40BC56" w14:textId="77777777" w:rsidR="00927318" w:rsidRPr="00313C38" w:rsidRDefault="00313C38">
            <w:pPr>
              <w:spacing w:before="68"/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9,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00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6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</w:p>
          <w:p w14:paraId="53861020" w14:textId="77777777" w:rsidR="00927318" w:rsidRPr="00313C38" w:rsidRDefault="00313C38">
            <w:pPr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7,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8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9,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00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5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7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</w:p>
          <w:p w14:paraId="59257025" w14:textId="77777777" w:rsidR="00927318" w:rsidRPr="00313C38" w:rsidRDefault="00313C38">
            <w:pPr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8,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9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00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6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8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9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6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5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7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5</w:t>
            </w:r>
          </w:p>
        </w:tc>
      </w:tr>
      <w:tr w:rsidR="00313C38" w:rsidRPr="00313C38" w14:paraId="60D289D0" w14:textId="77777777">
        <w:trPr>
          <w:trHeight w:hRule="exact" w:val="442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384412" w14:textId="77777777" w:rsidR="00927318" w:rsidRPr="00313C38" w:rsidRDefault="00927318">
            <w:pPr>
              <w:rPr>
                <w:color w:val="17365D" w:themeColor="text2" w:themeShade="BF"/>
              </w:rPr>
            </w:pP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984087" w14:textId="77777777" w:rsidR="00927318" w:rsidRPr="00313C38" w:rsidRDefault="00313C38">
            <w:pPr>
              <w:spacing w:before="68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F05AA7" w14:textId="77777777" w:rsidR="00927318" w:rsidRPr="00313C38" w:rsidRDefault="00313C38">
            <w:pPr>
              <w:spacing w:before="68"/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8</w:t>
            </w:r>
          </w:p>
        </w:tc>
      </w:tr>
      <w:tr w:rsidR="00313C38" w:rsidRPr="00313C38" w14:paraId="258EA207" w14:textId="77777777">
        <w:trPr>
          <w:trHeight w:hRule="exact" w:val="444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FDE5E7" w14:textId="77777777" w:rsidR="00927318" w:rsidRPr="00313C38" w:rsidRDefault="00927318">
            <w:pPr>
              <w:rPr>
                <w:color w:val="17365D" w:themeColor="text2" w:themeShade="BF"/>
              </w:rPr>
            </w:pP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6993A1" w14:textId="77777777" w:rsidR="00927318" w:rsidRPr="00313C38" w:rsidRDefault="00313C38">
            <w:pPr>
              <w:spacing w:before="70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51509F" w14:textId="77777777" w:rsidR="00927318" w:rsidRPr="00313C38" w:rsidRDefault="00313C38">
            <w:pPr>
              <w:spacing w:before="70"/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5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6</w:t>
            </w:r>
          </w:p>
        </w:tc>
      </w:tr>
    </w:tbl>
    <w:p w14:paraId="6BEABE35" w14:textId="77777777" w:rsidR="00927318" w:rsidRPr="00313C38" w:rsidRDefault="00927318">
      <w:pPr>
        <w:rPr>
          <w:color w:val="17365D" w:themeColor="text2" w:themeShade="BF"/>
        </w:rPr>
        <w:sectPr w:rsidR="00927318" w:rsidRPr="00313C38">
          <w:pgSz w:w="11920" w:h="16840"/>
          <w:pgMar w:top="780" w:right="1260" w:bottom="280" w:left="1260" w:header="595" w:footer="0" w:gutter="0"/>
          <w:cols w:space="720"/>
        </w:sectPr>
      </w:pPr>
    </w:p>
    <w:p w14:paraId="278FE507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5651F510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1335782" w14:textId="77777777" w:rsidR="00927318" w:rsidRPr="00313C38" w:rsidRDefault="00927318">
      <w:pPr>
        <w:spacing w:before="19" w:line="220" w:lineRule="exact"/>
        <w:rPr>
          <w:color w:val="17365D" w:themeColor="text2" w:themeShade="BF"/>
          <w:sz w:val="22"/>
          <w:szCs w:val="22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1"/>
        <w:gridCol w:w="1032"/>
        <w:gridCol w:w="7014"/>
      </w:tblGrid>
      <w:tr w:rsidR="00313C38" w:rsidRPr="00313C38" w14:paraId="57A12A13" w14:textId="77777777">
        <w:trPr>
          <w:trHeight w:hRule="exact" w:val="737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B0D0E5" w14:textId="77777777" w:rsidR="00927318" w:rsidRPr="00313C38" w:rsidRDefault="00927318">
            <w:pPr>
              <w:rPr>
                <w:color w:val="17365D" w:themeColor="text2" w:themeShade="BF"/>
              </w:rPr>
            </w:pP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4AC3A6" w14:textId="77777777" w:rsidR="00927318" w:rsidRPr="00313C38" w:rsidRDefault="00313C38">
            <w:pPr>
              <w:spacing w:before="68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5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4084B5" w14:textId="77777777" w:rsidR="00927318" w:rsidRPr="00313C38" w:rsidRDefault="00313C38">
            <w:pPr>
              <w:spacing w:before="68"/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5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5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3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5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5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5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5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5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7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45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8,</w:t>
            </w:r>
          </w:p>
          <w:p w14:paraId="502FDF95" w14:textId="77777777" w:rsidR="00927318" w:rsidRPr="00313C38" w:rsidRDefault="00313C38">
            <w:pPr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5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9,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6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6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8</w:t>
            </w:r>
          </w:p>
        </w:tc>
      </w:tr>
      <w:tr w:rsidR="00313C38" w:rsidRPr="00313C38" w14:paraId="7ED3AB37" w14:textId="77777777">
        <w:trPr>
          <w:trHeight w:hRule="exact" w:val="442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D7F7AA" w14:textId="77777777" w:rsidR="00927318" w:rsidRPr="00313C38" w:rsidRDefault="00927318">
            <w:pPr>
              <w:rPr>
                <w:color w:val="17365D" w:themeColor="text2" w:themeShade="BF"/>
              </w:rPr>
            </w:pP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4509A6" w14:textId="77777777" w:rsidR="00927318" w:rsidRPr="00313C38" w:rsidRDefault="00313C38">
            <w:pPr>
              <w:spacing w:before="68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11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901DCA" w14:textId="77777777" w:rsidR="00927318" w:rsidRPr="00313C38" w:rsidRDefault="00313C38">
            <w:pPr>
              <w:spacing w:before="68"/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5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6</w:t>
            </w:r>
          </w:p>
        </w:tc>
      </w:tr>
      <w:tr w:rsidR="00313C38" w:rsidRPr="00313C38" w14:paraId="214991BC" w14:textId="77777777">
        <w:trPr>
          <w:trHeight w:hRule="exact" w:val="1030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5C5F35" w14:textId="77777777" w:rsidR="00927318" w:rsidRPr="00313C38" w:rsidRDefault="00927318">
            <w:pPr>
              <w:rPr>
                <w:color w:val="17365D" w:themeColor="text2" w:themeShade="BF"/>
              </w:rPr>
            </w:pP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BD4268" w14:textId="77777777" w:rsidR="00927318" w:rsidRPr="00313C38" w:rsidRDefault="00313C38">
            <w:pPr>
              <w:spacing w:before="70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12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A95492" w14:textId="77777777" w:rsidR="00927318" w:rsidRPr="00313C38" w:rsidRDefault="00313C38">
            <w:pPr>
              <w:spacing w:before="70"/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6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7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8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9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2,</w:t>
            </w:r>
          </w:p>
          <w:p w14:paraId="351E0EC6" w14:textId="77777777" w:rsidR="00927318" w:rsidRPr="00313C38" w:rsidRDefault="00313C38">
            <w:pPr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6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8,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9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5,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6,</w:t>
            </w:r>
          </w:p>
          <w:p w14:paraId="5D29A270" w14:textId="77777777" w:rsidR="00927318" w:rsidRPr="00313C38" w:rsidRDefault="00313C38">
            <w:pPr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8,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0,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6,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9,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4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9</w:t>
            </w:r>
          </w:p>
        </w:tc>
      </w:tr>
      <w:tr w:rsidR="00313C38" w:rsidRPr="00313C38" w14:paraId="2E9B5F57" w14:textId="77777777">
        <w:trPr>
          <w:trHeight w:hRule="exact" w:val="442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68941E" w14:textId="77777777" w:rsidR="00927318" w:rsidRPr="00313C38" w:rsidRDefault="00927318">
            <w:pPr>
              <w:rPr>
                <w:color w:val="17365D" w:themeColor="text2" w:themeShade="BF"/>
              </w:rPr>
            </w:pP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070CEE" w14:textId="77777777" w:rsidR="00927318" w:rsidRPr="00313C38" w:rsidRDefault="00313C38">
            <w:pPr>
              <w:spacing w:before="68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13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87CBA0" w14:textId="77777777" w:rsidR="00927318" w:rsidRPr="00313C38" w:rsidRDefault="00313C38">
            <w:pPr>
              <w:spacing w:before="68"/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5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5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5,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5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7,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6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8,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7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7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37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2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7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7,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 xml:space="preserve"> 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8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5</w:t>
            </w:r>
          </w:p>
        </w:tc>
      </w:tr>
      <w:tr w:rsidR="00313C38" w:rsidRPr="00313C38" w14:paraId="7782431F" w14:textId="77777777">
        <w:trPr>
          <w:trHeight w:hRule="exact" w:val="737"/>
        </w:trPr>
        <w:tc>
          <w:tcPr>
            <w:tcW w:w="11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A55883" w14:textId="77777777" w:rsidR="00927318" w:rsidRPr="00313C38" w:rsidRDefault="00927318">
            <w:pPr>
              <w:rPr>
                <w:color w:val="17365D" w:themeColor="text2" w:themeShade="BF"/>
              </w:rPr>
            </w:pPr>
          </w:p>
        </w:tc>
        <w:tc>
          <w:tcPr>
            <w:tcW w:w="1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416424" w14:textId="77777777" w:rsidR="00927318" w:rsidRPr="00313C38" w:rsidRDefault="00313C38">
            <w:pPr>
              <w:spacing w:before="70"/>
              <w:ind w:left="66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14</w:t>
            </w:r>
          </w:p>
        </w:tc>
        <w:tc>
          <w:tcPr>
            <w:tcW w:w="70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ABAF04" w14:textId="77777777" w:rsidR="00927318" w:rsidRPr="00313C38" w:rsidRDefault="00313C38">
            <w:pPr>
              <w:spacing w:before="70"/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5,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7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8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9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0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,</w:t>
            </w:r>
          </w:p>
          <w:p w14:paraId="2F6602B2" w14:textId="77777777" w:rsidR="00927318" w:rsidRPr="00313C38" w:rsidRDefault="00313C38">
            <w:pPr>
              <w:ind w:left="64"/>
              <w:rPr>
                <w:rFonts w:ascii="Calibri" w:eastAsia="Calibri" w:hAnsi="Calibri" w:cs="Calibri"/>
                <w:color w:val="17365D" w:themeColor="text2" w:themeShade="BF"/>
              </w:rPr>
            </w:pP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2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1"/>
              </w:rPr>
              <w:t>3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5,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1"/>
              </w:rPr>
              <w:t>1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  <w:spacing w:val="-2"/>
              </w:rPr>
              <w:t>14</w:t>
            </w:r>
            <w:r w:rsidRPr="00313C38">
              <w:rPr>
                <w:rFonts w:ascii="Calibri" w:eastAsia="Calibri" w:hAnsi="Calibri" w:cs="Calibri"/>
                <w:color w:val="17365D" w:themeColor="text2" w:themeShade="BF"/>
              </w:rPr>
              <w:t>36</w:t>
            </w:r>
          </w:p>
        </w:tc>
      </w:tr>
    </w:tbl>
    <w:p w14:paraId="5B560202" w14:textId="77777777" w:rsidR="00927318" w:rsidRPr="00313C38" w:rsidRDefault="00927318">
      <w:pPr>
        <w:spacing w:before="12" w:line="280" w:lineRule="exact"/>
        <w:rPr>
          <w:color w:val="17365D" w:themeColor="text2" w:themeShade="BF"/>
          <w:sz w:val="28"/>
          <w:szCs w:val="28"/>
        </w:rPr>
      </w:pPr>
    </w:p>
    <w:p w14:paraId="0D97E969" w14:textId="77777777" w:rsidR="00927318" w:rsidRPr="00313C38" w:rsidRDefault="00313C38">
      <w:pPr>
        <w:spacing w:before="26"/>
        <w:ind w:left="180"/>
        <w:rPr>
          <w:rFonts w:ascii="Cambria" w:eastAsia="Cambria" w:hAnsi="Cambria" w:cs="Cambria"/>
          <w:color w:val="17365D" w:themeColor="text2" w:themeShade="BF"/>
        </w:rPr>
      </w:pP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b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e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r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v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a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t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7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i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o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8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n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5"/>
        </w:rPr>
        <w:t xml:space="preserve"> </w:t>
      </w:r>
      <w:proofErr w:type="gramStart"/>
      <w:r w:rsidRPr="00313C38">
        <w:rPr>
          <w:rFonts w:ascii="Cambria" w:eastAsia="Cambria" w:hAnsi="Cambria" w:cs="Cambria"/>
          <w:i/>
          <w:color w:val="17365D" w:themeColor="text2" w:themeShade="BF"/>
        </w:rPr>
        <w:t>s</w:t>
      </w:r>
      <w:r w:rsidRPr="00313C38">
        <w:rPr>
          <w:rFonts w:ascii="Cambria" w:eastAsia="Cambria" w:hAnsi="Cambria" w:cs="Cambria"/>
          <w:i/>
          <w:color w:val="17365D" w:themeColor="text2" w:themeShade="BF"/>
          <w:spacing w:val="-39"/>
        </w:rPr>
        <w:t xml:space="preserve"> </w:t>
      </w:r>
      <w:r w:rsidRPr="00313C38">
        <w:rPr>
          <w:rFonts w:ascii="Cambria" w:eastAsia="Cambria" w:hAnsi="Cambria" w:cs="Cambria"/>
          <w:i/>
          <w:color w:val="17365D" w:themeColor="text2" w:themeShade="BF"/>
        </w:rPr>
        <w:t>:</w:t>
      </w:r>
      <w:proofErr w:type="gramEnd"/>
    </w:p>
    <w:p w14:paraId="17E21D17" w14:textId="77777777" w:rsidR="00927318" w:rsidRPr="00313C38" w:rsidRDefault="00927318">
      <w:pPr>
        <w:spacing w:before="1" w:line="240" w:lineRule="exact"/>
        <w:rPr>
          <w:color w:val="17365D" w:themeColor="text2" w:themeShade="BF"/>
        </w:rPr>
      </w:pPr>
    </w:p>
    <w:p w14:paraId="5882BAD2" w14:textId="77777777" w:rsidR="00927318" w:rsidRPr="00313C38" w:rsidRDefault="00313C38">
      <w:pPr>
        <w:ind w:left="747" w:right="384"/>
        <w:rPr>
          <w:rFonts w:ascii="Calibri" w:eastAsia="Calibri" w:hAnsi="Calibri" w:cs="Calibri"/>
          <w:color w:val="17365D" w:themeColor="text2" w:themeShade="BF"/>
        </w:rPr>
      </w:pPr>
      <w:proofErr w:type="gramStart"/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proofErr w:type="gramEnd"/>
      <w:r w:rsidRPr="00313C38">
        <w:rPr>
          <w:rFonts w:ascii="Calibri" w:eastAsia="Calibri" w:hAnsi="Calibri" w:cs="Calibri"/>
          <w:color w:val="17365D" w:themeColor="text2" w:themeShade="BF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an exam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Fac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ode2(ill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ess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>, 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ck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les)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ip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1(1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)</w:t>
      </w:r>
    </w:p>
    <w:p w14:paraId="2A45DE5C" w14:textId="77777777" w:rsidR="00927318" w:rsidRPr="00313C38" w:rsidRDefault="00927318">
      <w:pPr>
        <w:spacing w:before="1" w:line="200" w:lineRule="exact"/>
        <w:rPr>
          <w:color w:val="17365D" w:themeColor="text2" w:themeShade="BF"/>
        </w:rPr>
      </w:pPr>
    </w:p>
    <w:p w14:paraId="5570419E" w14:textId="77777777" w:rsidR="00927318" w:rsidRPr="00313C38" w:rsidRDefault="00313C38">
      <w:pPr>
        <w:ind w:left="74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ega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mial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gressi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collisi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</w:rPr>
        <w:t>s.</w:t>
      </w:r>
    </w:p>
    <w:p w14:paraId="4E922E34" w14:textId="77777777" w:rsidR="00927318" w:rsidRPr="00313C38" w:rsidRDefault="00927318">
      <w:pPr>
        <w:spacing w:before="9" w:line="180" w:lineRule="exact"/>
        <w:rPr>
          <w:color w:val="17365D" w:themeColor="text2" w:themeShade="BF"/>
          <w:sz w:val="19"/>
          <w:szCs w:val="19"/>
        </w:rPr>
      </w:pPr>
    </w:p>
    <w:p w14:paraId="590358A1" w14:textId="77777777" w:rsidR="00927318" w:rsidRPr="00313C38" w:rsidRDefault="00313C38">
      <w:pPr>
        <w:spacing w:line="405" w:lineRule="auto"/>
        <w:ind w:left="1781" w:right="5021" w:hanging="2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b/>
          <w:color w:val="17365D" w:themeColor="text2" w:themeShade="BF"/>
        </w:rPr>
        <w:t>5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.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5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+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2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.4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5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5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-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1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.</w:t>
      </w:r>
      <w:proofErr w:type="gramStart"/>
      <w:r w:rsidRPr="00313C38">
        <w:rPr>
          <w:rFonts w:ascii="Calibri" w:eastAsia="Calibri" w:hAnsi="Calibri" w:cs="Calibri"/>
          <w:b/>
          <w:color w:val="17365D" w:themeColor="text2" w:themeShade="BF"/>
        </w:rPr>
        <w:t>9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6  =</w:t>
      </w:r>
      <w:proofErr w:type="gramEnd"/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6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.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0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 xml:space="preserve">49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x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^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6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.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4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 xml:space="preserve">9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1"/>
        </w:rPr>
        <w:t>pr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ox.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4</w:t>
      </w:r>
      <w:r w:rsidRPr="00313C38">
        <w:rPr>
          <w:rFonts w:ascii="Calibri" w:eastAsia="Calibri" w:hAnsi="Calibri" w:cs="Calibri"/>
          <w:b/>
          <w:color w:val="17365D" w:themeColor="text2" w:themeShade="BF"/>
          <w:spacing w:val="-1"/>
        </w:rPr>
        <w:t>2</w:t>
      </w:r>
      <w:r w:rsidRPr="00313C38">
        <w:rPr>
          <w:rFonts w:ascii="Calibri" w:eastAsia="Calibri" w:hAnsi="Calibri" w:cs="Calibri"/>
          <w:b/>
          <w:color w:val="17365D" w:themeColor="text2" w:themeShade="BF"/>
        </w:rPr>
        <w:t>4</w:t>
      </w:r>
    </w:p>
    <w:p w14:paraId="706C0D39" w14:textId="77777777" w:rsidR="00927318" w:rsidRPr="00313C38" w:rsidRDefault="00313C38">
      <w:pPr>
        <w:spacing w:before="40"/>
        <w:ind w:left="1292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cted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ber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acc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de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ts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-2"/>
        </w:rPr>
        <w:t>f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s c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ri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s a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pro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-2"/>
        </w:rPr>
        <w:t>x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1"/>
        </w:rPr>
        <w:t>l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4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-1"/>
        </w:rPr>
        <w:t>2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  <w:spacing w:val="3"/>
        </w:rPr>
        <w:t>4</w:t>
      </w:r>
      <w:r w:rsidRPr="00313C38">
        <w:rPr>
          <w:rFonts w:ascii="Calibri" w:eastAsia="Calibri" w:hAnsi="Calibri" w:cs="Calibri"/>
          <w:b/>
          <w:i/>
          <w:color w:val="17365D" w:themeColor="text2" w:themeShade="BF"/>
        </w:rPr>
        <w:t>.</w:t>
      </w:r>
    </w:p>
    <w:p w14:paraId="7C4443C2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1E853A6" w14:textId="77777777" w:rsidR="00927318" w:rsidRPr="00313C38" w:rsidRDefault="00927318">
      <w:pPr>
        <w:spacing w:before="5" w:line="280" w:lineRule="exact"/>
        <w:rPr>
          <w:color w:val="17365D" w:themeColor="text2" w:themeShade="BF"/>
          <w:sz w:val="28"/>
          <w:szCs w:val="28"/>
        </w:rPr>
      </w:pPr>
    </w:p>
    <w:p w14:paraId="28DDEFFB" w14:textId="77777777" w:rsidR="00927318" w:rsidRPr="00313C38" w:rsidRDefault="00313C38">
      <w:pPr>
        <w:tabs>
          <w:tab w:val="left" w:pos="740"/>
        </w:tabs>
        <w:ind w:left="747" w:right="265" w:hanging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  <w:spacing w:val="-49"/>
        </w:rPr>
        <w:t xml:space="preserve"> </w:t>
      </w:r>
      <w:r w:rsidRPr="00313C38">
        <w:rPr>
          <w:color w:val="17365D" w:themeColor="text2" w:themeShade="BF"/>
        </w:rPr>
        <w:tab/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evel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 0.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5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ows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or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eff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(fa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1,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</w:rPr>
        <w:t>,3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</w:rPr>
        <w:t>4,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5</w:t>
      </w:r>
      <w:r w:rsidRPr="00313C38">
        <w:rPr>
          <w:rFonts w:ascii="Calibri" w:eastAsia="Calibri" w:hAnsi="Calibri" w:cs="Calibri"/>
          <w:color w:val="17365D" w:themeColor="text2" w:themeShade="BF"/>
        </w:rPr>
        <w:t>,6)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nu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ad 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s.</w:t>
      </w:r>
    </w:p>
    <w:p w14:paraId="654C4081" w14:textId="77777777" w:rsidR="00927318" w:rsidRPr="00313C38" w:rsidRDefault="00927318">
      <w:pPr>
        <w:spacing w:before="1" w:line="200" w:lineRule="exact"/>
        <w:rPr>
          <w:color w:val="17365D" w:themeColor="text2" w:themeShade="BF"/>
        </w:rPr>
      </w:pPr>
    </w:p>
    <w:p w14:paraId="39538A47" w14:textId="77777777" w:rsidR="00927318" w:rsidRPr="00313C38" w:rsidRDefault="00313C38">
      <w:pPr>
        <w:tabs>
          <w:tab w:val="left" w:pos="740"/>
        </w:tabs>
        <w:ind w:left="747" w:right="194" w:hanging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  <w:spacing w:val="-49"/>
        </w:rPr>
        <w:t xml:space="preserve"> </w:t>
      </w:r>
      <w:r w:rsidRPr="00313C38">
        <w:rPr>
          <w:color w:val="17365D" w:themeColor="text2" w:themeShade="BF"/>
        </w:rPr>
        <w:tab/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also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vy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les.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sign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me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are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volv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ad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s.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ilar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 ma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3.</w:t>
      </w:r>
    </w:p>
    <w:p w14:paraId="54EC9178" w14:textId="77777777" w:rsidR="00927318" w:rsidRPr="00313C38" w:rsidRDefault="00927318">
      <w:pPr>
        <w:spacing w:before="9" w:line="180" w:lineRule="exact"/>
        <w:rPr>
          <w:color w:val="17365D" w:themeColor="text2" w:themeShade="BF"/>
          <w:sz w:val="19"/>
          <w:szCs w:val="19"/>
        </w:rPr>
      </w:pPr>
    </w:p>
    <w:p w14:paraId="129593F8" w14:textId="77777777" w:rsidR="00927318" w:rsidRPr="00313C38" w:rsidRDefault="00313C38">
      <w:pPr>
        <w:tabs>
          <w:tab w:val="left" w:pos="740"/>
        </w:tabs>
        <w:ind w:left="747" w:right="209" w:hanging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  <w:spacing w:val="-49"/>
        </w:rPr>
        <w:t xml:space="preserve"> </w:t>
      </w:r>
      <w:r w:rsidRPr="00313C38">
        <w:rPr>
          <w:color w:val="17365D" w:themeColor="text2" w:themeShade="BF"/>
        </w:rPr>
        <w:tab/>
      </w:r>
      <w:r w:rsidRPr="00313C38">
        <w:rPr>
          <w:rFonts w:ascii="Calibri" w:eastAsia="Calibri" w:hAnsi="Calibri" w:cs="Calibri"/>
          <w:color w:val="17365D" w:themeColor="text2" w:themeShade="BF"/>
        </w:rPr>
        <w:t>Zip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odes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also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ally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n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efficie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 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 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ses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 collisi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ely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own.</w:t>
      </w:r>
    </w:p>
    <w:p w14:paraId="0F5A4FBD" w14:textId="77777777" w:rsidR="00927318" w:rsidRPr="00313C38" w:rsidRDefault="00927318">
      <w:pPr>
        <w:spacing w:before="1" w:line="200" w:lineRule="exact"/>
        <w:rPr>
          <w:color w:val="17365D" w:themeColor="text2" w:themeShade="BF"/>
        </w:rPr>
      </w:pPr>
    </w:p>
    <w:p w14:paraId="16B1B372" w14:textId="77777777" w:rsidR="00927318" w:rsidRPr="00313C38" w:rsidRDefault="00313C38">
      <w:pPr>
        <w:ind w:left="38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</w:rPr>
        <w:t xml:space="preserve">    </w:t>
      </w:r>
      <w:r w:rsidRPr="00313C38">
        <w:rPr>
          <w:color w:val="17365D" w:themeColor="text2" w:themeShade="BF"/>
          <w:spacing w:val="17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evia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 go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it of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rali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>. Or</w:t>
      </w:r>
    </w:p>
    <w:p w14:paraId="3A3DCF37" w14:textId="77777777" w:rsidR="00927318" w:rsidRPr="00313C38" w:rsidRDefault="00313C38">
      <w:pPr>
        <w:ind w:left="74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’s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–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nu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704350A9" w14:textId="77777777" w:rsidR="00927318" w:rsidRPr="00313C38" w:rsidRDefault="00927318">
      <w:pPr>
        <w:spacing w:before="9" w:line="180" w:lineRule="exact"/>
        <w:rPr>
          <w:color w:val="17365D" w:themeColor="text2" w:themeShade="BF"/>
          <w:sz w:val="19"/>
          <w:szCs w:val="19"/>
        </w:rPr>
      </w:pPr>
    </w:p>
    <w:p w14:paraId="617A61DF" w14:textId="77777777" w:rsidR="00927318" w:rsidRPr="00313C38" w:rsidRDefault="00313C38">
      <w:pPr>
        <w:tabs>
          <w:tab w:val="left" w:pos="740"/>
        </w:tabs>
        <w:ind w:left="747" w:right="537" w:hanging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  <w:spacing w:val="-49"/>
        </w:rPr>
        <w:t xml:space="preserve"> </w:t>
      </w:r>
      <w:r w:rsidRPr="00313C38">
        <w:rPr>
          <w:color w:val="17365D" w:themeColor="text2" w:themeShade="BF"/>
        </w:rPr>
        <w:tab/>
      </w:r>
      <w:r w:rsidRPr="00313C38">
        <w:rPr>
          <w:rFonts w:ascii="Calibri" w:eastAsia="Calibri" w:hAnsi="Calibri" w:cs="Calibri"/>
          <w:color w:val="17365D" w:themeColor="text2" w:themeShade="BF"/>
        </w:rPr>
        <w:t>R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rms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evia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–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Pr="00313C38">
        <w:rPr>
          <w:rFonts w:ascii="Calibri" w:eastAsia="Calibri" w:hAnsi="Calibri" w:cs="Calibri"/>
          <w:color w:val="17365D" w:themeColor="text2" w:themeShade="BF"/>
        </w:rPr>
        <w:t>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evi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evi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The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Pr="00313C38">
        <w:rPr>
          <w:rFonts w:ascii="Calibri" w:eastAsia="Calibri" w:hAnsi="Calibri" w:cs="Calibri"/>
          <w:color w:val="17365D" w:themeColor="text2" w:themeShade="BF"/>
        </w:rPr>
        <w:t>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evi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ows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ow well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 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ud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ly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</w:rPr>
        <w:t>).</w:t>
      </w:r>
    </w:p>
    <w:p w14:paraId="2F09993B" w14:textId="77777777" w:rsidR="00927318" w:rsidRPr="00313C38" w:rsidRDefault="00927318">
      <w:pPr>
        <w:spacing w:before="6" w:line="180" w:lineRule="exact"/>
        <w:rPr>
          <w:color w:val="17365D" w:themeColor="text2" w:themeShade="BF"/>
          <w:sz w:val="19"/>
          <w:szCs w:val="19"/>
        </w:rPr>
      </w:pPr>
    </w:p>
    <w:p w14:paraId="1E483185" w14:textId="77777777" w:rsidR="00927318" w:rsidRPr="00313C38" w:rsidRDefault="00313C38">
      <w:pPr>
        <w:tabs>
          <w:tab w:val="left" w:pos="740"/>
        </w:tabs>
        <w:spacing w:line="280" w:lineRule="exact"/>
        <w:ind w:left="747" w:right="530" w:hanging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  <w:spacing w:val="-49"/>
        </w:rPr>
        <w:t xml:space="preserve"> </w:t>
      </w:r>
      <w:r w:rsidRPr="00313C38">
        <w:rPr>
          <w:color w:val="17365D" w:themeColor="text2" w:themeShade="BF"/>
        </w:rPr>
        <w:tab/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Pr="00313C38">
        <w:rPr>
          <w:rFonts w:ascii="Calibri" w:eastAsia="Calibri" w:hAnsi="Calibri" w:cs="Calibri"/>
          <w:color w:val="17365D" w:themeColor="text2" w:themeShade="BF"/>
        </w:rPr>
        <w:t>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evi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an 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4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Pr="00313C38">
        <w:rPr>
          <w:rFonts w:ascii="Calibri" w:eastAsia="Calibri" w:hAnsi="Calibri" w:cs="Calibri"/>
          <w:color w:val="17365D" w:themeColor="text2" w:themeShade="BF"/>
        </w:rPr>
        <w:t>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</w:rPr>
        <w:t>evia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ows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ow well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varia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 a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at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ly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t (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evia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arge 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ly 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</w:rPr>
        <w:t>el.</w:t>
      </w:r>
    </w:p>
    <w:p w14:paraId="52A080ED" w14:textId="77777777" w:rsidR="00927318" w:rsidRPr="00313C38" w:rsidRDefault="00927318">
      <w:pPr>
        <w:spacing w:before="5" w:line="200" w:lineRule="exact"/>
        <w:rPr>
          <w:color w:val="17365D" w:themeColor="text2" w:themeShade="BF"/>
        </w:rPr>
      </w:pPr>
    </w:p>
    <w:p w14:paraId="727ED41E" w14:textId="77777777" w:rsidR="00927318" w:rsidRPr="00313C38" w:rsidRDefault="00313C38">
      <w:pPr>
        <w:tabs>
          <w:tab w:val="left" w:pos="740"/>
        </w:tabs>
        <w:ind w:left="747" w:right="348" w:hanging="360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260" w:bottom="280" w:left="1260" w:header="595" w:footer="0" w:gutter="0"/>
          <w:cols w:space="720"/>
        </w:sect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  <w:spacing w:val="-49"/>
        </w:rPr>
        <w:t xml:space="preserve"> </w:t>
      </w:r>
      <w:r w:rsidRPr="00313C38">
        <w:rPr>
          <w:color w:val="17365D" w:themeColor="text2" w:themeShade="BF"/>
        </w:rPr>
        <w:tab/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en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see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evi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e.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The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du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</w:rPr>
        <w:t>evia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lly small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nu</w:t>
      </w:r>
      <w:r w:rsidRPr="00313C38">
        <w:rPr>
          <w:rFonts w:ascii="Calibri" w:eastAsia="Calibri" w:hAnsi="Calibri" w:cs="Calibri"/>
          <w:color w:val="17365D" w:themeColor="text2" w:themeShade="BF"/>
        </w:rPr>
        <w:t>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evi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go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ess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7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069C82CE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3D52CEB6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CD0E699" w14:textId="77777777" w:rsidR="00927318" w:rsidRPr="00313C38" w:rsidRDefault="00927318">
      <w:pPr>
        <w:spacing w:before="13" w:line="220" w:lineRule="exact"/>
        <w:rPr>
          <w:color w:val="17365D" w:themeColor="text2" w:themeShade="BF"/>
          <w:sz w:val="22"/>
          <w:szCs w:val="22"/>
        </w:rPr>
      </w:pPr>
    </w:p>
    <w:p w14:paraId="652B4430" w14:textId="77777777" w:rsidR="00927318" w:rsidRPr="00313C38" w:rsidRDefault="00313C38">
      <w:pPr>
        <w:tabs>
          <w:tab w:val="left" w:pos="700"/>
        </w:tabs>
        <w:spacing w:before="11"/>
        <w:ind w:left="707" w:right="255" w:hanging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  <w:spacing w:val="-49"/>
        </w:rPr>
        <w:t xml:space="preserve"> </w:t>
      </w:r>
      <w:r w:rsidRPr="00313C38">
        <w:rPr>
          <w:color w:val="17365D" w:themeColor="text2" w:themeShade="BF"/>
        </w:rPr>
        <w:tab/>
      </w:r>
      <w:r w:rsidRPr="00313C38">
        <w:rPr>
          <w:rFonts w:ascii="Calibri" w:eastAsia="Calibri" w:hAnsi="Calibri" w:cs="Calibri"/>
          <w:color w:val="17365D" w:themeColor="text2" w:themeShade="BF"/>
        </w:rPr>
        <w:t>We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are also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own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IC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maxi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(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*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og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eliho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)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eli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are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els.</w:t>
      </w:r>
    </w:p>
    <w:p w14:paraId="47E3BFA7" w14:textId="77777777" w:rsidR="00927318" w:rsidRPr="00313C38" w:rsidRDefault="00927318">
      <w:pPr>
        <w:spacing w:before="9" w:line="180" w:lineRule="exact"/>
        <w:rPr>
          <w:color w:val="17365D" w:themeColor="text2" w:themeShade="BF"/>
          <w:sz w:val="19"/>
          <w:szCs w:val="19"/>
        </w:rPr>
      </w:pPr>
    </w:p>
    <w:p w14:paraId="073C37D2" w14:textId="77777777" w:rsidR="00927318" w:rsidRPr="00313C38" w:rsidRDefault="00313C38">
      <w:pPr>
        <w:ind w:left="347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</w:rPr>
        <w:t xml:space="preserve">    </w:t>
      </w:r>
      <w:r w:rsidRPr="00313C38">
        <w:rPr>
          <w:color w:val="17365D" w:themeColor="text2" w:themeShade="BF"/>
          <w:spacing w:val="17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Log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est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oiss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mial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els.</w:t>
      </w:r>
    </w:p>
    <w:p w14:paraId="2C363813" w14:textId="77777777" w:rsidR="00927318" w:rsidRPr="00313C38" w:rsidRDefault="00313C38">
      <w:pPr>
        <w:spacing w:before="2"/>
        <w:ind w:left="707" w:right="324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evia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oiss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9</w:t>
      </w:r>
      <w:r w:rsidRPr="00313C38">
        <w:rPr>
          <w:rFonts w:ascii="Calibri" w:eastAsia="Calibri" w:hAnsi="Calibri" w:cs="Calibri"/>
          <w:color w:val="17365D" w:themeColor="text2" w:themeShade="BF"/>
        </w:rPr>
        <w:t>7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</w:rPr>
        <w:t>9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egr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egative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Bi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ial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evi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4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1.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</w:rPr>
        <w:t>9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egr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. 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oted 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8</w:t>
      </w:r>
      <w:r w:rsidRPr="00313C38">
        <w:rPr>
          <w:rFonts w:ascii="Calibri" w:eastAsia="Calibri" w:hAnsi="Calibri" w:cs="Calibri"/>
          <w:color w:val="17365D" w:themeColor="text2" w:themeShade="BF"/>
        </w:rPr>
        <w:t>9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5</w:t>
      </w:r>
      <w:r w:rsidRPr="00313C38">
        <w:rPr>
          <w:rFonts w:ascii="Calibri" w:eastAsia="Calibri" w:hAnsi="Calibri" w:cs="Calibri"/>
          <w:color w:val="17365D" w:themeColor="text2" w:themeShade="BF"/>
        </w:rPr>
        <w:t>.6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8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ge; </w:t>
      </w:r>
      <w:proofErr w:type="gramStart"/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proofErr w:type="gramEnd"/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ive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ial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e.</w:t>
      </w:r>
    </w:p>
    <w:p w14:paraId="37120100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48BD3D82" w14:textId="77777777" w:rsidR="00927318" w:rsidRPr="00313C38" w:rsidRDefault="00927318">
      <w:pPr>
        <w:spacing w:before="16" w:line="260" w:lineRule="exact"/>
        <w:rPr>
          <w:color w:val="17365D" w:themeColor="text2" w:themeShade="BF"/>
          <w:sz w:val="26"/>
          <w:szCs w:val="26"/>
        </w:rPr>
      </w:pPr>
    </w:p>
    <w:p w14:paraId="1EED7C45" w14:textId="77777777" w:rsidR="00927318" w:rsidRPr="00313C38" w:rsidRDefault="00313C38">
      <w:pPr>
        <w:ind w:left="140"/>
        <w:rPr>
          <w:rFonts w:ascii="Cambria" w:eastAsia="Cambria" w:hAnsi="Cambria" w:cs="Cambria"/>
          <w:color w:val="17365D" w:themeColor="text2" w:themeShade="BF"/>
          <w:sz w:val="28"/>
          <w:szCs w:val="28"/>
        </w:rPr>
      </w:pP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 xml:space="preserve">6  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9"/>
          <w:sz w:val="28"/>
          <w:szCs w:val="28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Co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2"/>
          <w:sz w:val="28"/>
          <w:szCs w:val="28"/>
        </w:rPr>
        <w:t>n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clu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8"/>
          <w:szCs w:val="28"/>
        </w:rPr>
        <w:t>s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ion</w:t>
      </w:r>
    </w:p>
    <w:p w14:paraId="17C526F4" w14:textId="77777777" w:rsidR="00927318" w:rsidRPr="00313C38" w:rsidRDefault="00927318">
      <w:pPr>
        <w:spacing w:before="5" w:line="140" w:lineRule="exact"/>
        <w:rPr>
          <w:color w:val="17365D" w:themeColor="text2" w:themeShade="BF"/>
          <w:sz w:val="14"/>
          <w:szCs w:val="14"/>
        </w:rPr>
      </w:pPr>
    </w:p>
    <w:p w14:paraId="017427DA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60297510" w14:textId="77777777" w:rsidR="00927318" w:rsidRPr="00313C38" w:rsidRDefault="00313C38">
      <w:pPr>
        <w:ind w:left="707" w:right="208" w:firstLine="432"/>
        <w:rPr>
          <w:rFonts w:ascii="Calibri" w:eastAsia="Calibri" w:hAnsi="Calibri" w:cs="Calibri"/>
          <w:color w:val="17365D" w:themeColor="text2" w:themeShade="BF"/>
        </w:rPr>
        <w:sectPr w:rsidR="00927318" w:rsidRPr="00313C38">
          <w:pgSz w:w="11920" w:h="16840"/>
          <w:pgMar w:top="780" w:right="1300" w:bottom="280" w:left="1300" w:header="595" w:footer="0" w:gutter="0"/>
          <w:cols w:space="720"/>
        </w:sectPr>
      </w:pPr>
      <w:r w:rsidRPr="00313C38">
        <w:rPr>
          <w:rFonts w:ascii="Calibri" w:eastAsia="Calibri" w:hAnsi="Calibri" w:cs="Calibri"/>
          <w:color w:val="17365D" w:themeColor="text2" w:themeShade="BF"/>
        </w:rPr>
        <w:t>In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an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say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el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essi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age; it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proofErr w:type="gramStart"/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ect</w:t>
      </w:r>
      <w:proofErr w:type="gramEnd"/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odds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r-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llision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d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 are majo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ly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may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ally 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ok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8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eco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p</w:t>
      </w:r>
      <w:r w:rsidRPr="00313C38">
        <w:rPr>
          <w:rFonts w:ascii="Calibri" w:eastAsia="Calibri" w:hAnsi="Calibri" w:cs="Calibri"/>
          <w:color w:val="17365D" w:themeColor="text2" w:themeShade="BF"/>
        </w:rPr>
        <w:t>art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larg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ud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t may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u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p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p</w:t>
      </w:r>
      <w:r w:rsidRPr="00313C38">
        <w:rPr>
          <w:rFonts w:ascii="Calibri" w:eastAsia="Calibri" w:hAnsi="Calibri" w:cs="Calibri"/>
          <w:color w:val="17365D" w:themeColor="text2" w:themeShade="BF"/>
        </w:rPr>
        <w:t>olicies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ved 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la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 so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rall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sion ra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 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ed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317CE0B9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EC5EC74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2A0CF06A" w14:textId="77777777" w:rsidR="00927318" w:rsidRPr="00313C38" w:rsidRDefault="00927318">
      <w:pPr>
        <w:spacing w:before="19" w:line="200" w:lineRule="exact"/>
        <w:rPr>
          <w:color w:val="17365D" w:themeColor="text2" w:themeShade="BF"/>
        </w:rPr>
      </w:pPr>
    </w:p>
    <w:p w14:paraId="4D6FD6EB" w14:textId="77777777" w:rsidR="00927318" w:rsidRPr="00313C38" w:rsidRDefault="00313C38">
      <w:pPr>
        <w:spacing w:before="21"/>
        <w:ind w:left="99" w:right="7263"/>
        <w:jc w:val="center"/>
        <w:rPr>
          <w:rFonts w:ascii="Cambria" w:eastAsia="Cambria" w:hAnsi="Cambria" w:cs="Cambria"/>
          <w:color w:val="17365D" w:themeColor="text2" w:themeShade="BF"/>
          <w:sz w:val="28"/>
          <w:szCs w:val="28"/>
        </w:rPr>
      </w:pP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 xml:space="preserve">7  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9"/>
          <w:sz w:val="28"/>
          <w:szCs w:val="28"/>
        </w:rPr>
        <w:t xml:space="preserve"> 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8"/>
          <w:szCs w:val="28"/>
        </w:rPr>
        <w:t>R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ef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1"/>
          <w:sz w:val="28"/>
          <w:szCs w:val="28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ren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1"/>
          <w:sz w:val="28"/>
          <w:szCs w:val="28"/>
        </w:rPr>
        <w:t>c</w:t>
      </w:r>
      <w:r w:rsidRPr="00313C38">
        <w:rPr>
          <w:rFonts w:ascii="Cambria" w:eastAsia="Cambria" w:hAnsi="Cambria" w:cs="Cambria"/>
          <w:b/>
          <w:color w:val="17365D" w:themeColor="text2" w:themeShade="BF"/>
          <w:spacing w:val="-2"/>
          <w:sz w:val="28"/>
          <w:szCs w:val="28"/>
        </w:rPr>
        <w:t>e</w:t>
      </w:r>
      <w:r w:rsidRPr="00313C38">
        <w:rPr>
          <w:rFonts w:ascii="Cambria" w:eastAsia="Cambria" w:hAnsi="Cambria" w:cs="Cambria"/>
          <w:b/>
          <w:color w:val="17365D" w:themeColor="text2" w:themeShade="BF"/>
          <w:sz w:val="28"/>
          <w:szCs w:val="28"/>
        </w:rPr>
        <w:t>s</w:t>
      </w:r>
    </w:p>
    <w:p w14:paraId="5694C8FD" w14:textId="77777777" w:rsidR="00927318" w:rsidRPr="00313C38" w:rsidRDefault="00927318">
      <w:pPr>
        <w:spacing w:before="1" w:line="160" w:lineRule="exact"/>
        <w:rPr>
          <w:color w:val="17365D" w:themeColor="text2" w:themeShade="BF"/>
          <w:sz w:val="16"/>
          <w:szCs w:val="16"/>
        </w:rPr>
      </w:pPr>
    </w:p>
    <w:p w14:paraId="24EF8706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141BC75A" w14:textId="77777777" w:rsidR="00927318" w:rsidRPr="00313C38" w:rsidRDefault="00927318">
      <w:pPr>
        <w:spacing w:line="200" w:lineRule="exact"/>
        <w:rPr>
          <w:color w:val="17365D" w:themeColor="text2" w:themeShade="BF"/>
        </w:rPr>
      </w:pPr>
    </w:p>
    <w:p w14:paraId="08BB76D4" w14:textId="77777777" w:rsidR="00927318" w:rsidRPr="00313C38" w:rsidRDefault="00313C38">
      <w:pPr>
        <w:tabs>
          <w:tab w:val="left" w:pos="640"/>
        </w:tabs>
        <w:spacing w:line="275" w:lineRule="auto"/>
        <w:ind w:left="652" w:right="391" w:hanging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</w:rPr>
        <w:tab/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s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is. (20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</w:rPr>
        <w:t>4,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ece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).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13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le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es: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vie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. (Tra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>ic Sa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 Fa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 Rese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rch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e.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o.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OT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8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1). Was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onal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ic 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mi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1ACA6029" w14:textId="77777777" w:rsidR="00927318" w:rsidRPr="00313C38" w:rsidRDefault="00313C38">
      <w:pPr>
        <w:spacing w:before="1"/>
        <w:ind w:left="292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</w:rPr>
        <w:t xml:space="preserve">   </w:t>
      </w:r>
      <w:r w:rsidRPr="00313C38">
        <w:rPr>
          <w:color w:val="17365D" w:themeColor="text2" w:themeShade="BF"/>
          <w:spacing w:val="10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A. (20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</w:rPr>
        <w:t>0). Fa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. 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riev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ay</w:t>
      </w:r>
    </w:p>
    <w:p w14:paraId="60D7C0C3" w14:textId="77777777" w:rsidR="00927318" w:rsidRPr="00313C38" w:rsidRDefault="00927318">
      <w:pPr>
        <w:spacing w:before="6" w:line="140" w:lineRule="exact"/>
        <w:rPr>
          <w:color w:val="17365D" w:themeColor="text2" w:themeShade="BF"/>
          <w:sz w:val="14"/>
          <w:szCs w:val="14"/>
        </w:rPr>
      </w:pPr>
    </w:p>
    <w:p w14:paraId="500AD7B3" w14:textId="77777777" w:rsidR="00927318" w:rsidRPr="00313C38" w:rsidRDefault="00313C38">
      <w:pPr>
        <w:ind w:left="652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ic Sa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mi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ion: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hyperlink r:id="rId30"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>h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t</w:t>
        </w:r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>t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p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:</w:t>
        </w:r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>/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/</w:t>
        </w:r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>www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.n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ht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sa.gov/</w:t>
        </w:r>
      </w:hyperlink>
    </w:p>
    <w:p w14:paraId="4B01C638" w14:textId="77777777" w:rsidR="00927318" w:rsidRPr="00313C38" w:rsidRDefault="00927318">
      <w:pPr>
        <w:spacing w:before="5" w:line="140" w:lineRule="exact"/>
        <w:rPr>
          <w:color w:val="17365D" w:themeColor="text2" w:themeShade="BF"/>
          <w:sz w:val="14"/>
          <w:szCs w:val="14"/>
        </w:rPr>
      </w:pPr>
    </w:p>
    <w:p w14:paraId="1E1E242B" w14:textId="77777777" w:rsidR="00927318" w:rsidRPr="00313C38" w:rsidRDefault="00313C38">
      <w:pPr>
        <w:tabs>
          <w:tab w:val="left" w:pos="640"/>
        </w:tabs>
        <w:spacing w:line="358" w:lineRule="auto"/>
        <w:ind w:left="652" w:right="186" w:hanging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</w:rPr>
        <w:tab/>
      </w:r>
      <w:r w:rsidRPr="00313C38">
        <w:rPr>
          <w:rFonts w:ascii="Calibri" w:eastAsia="Calibri" w:hAnsi="Calibri" w:cs="Calibri"/>
          <w:color w:val="17365D" w:themeColor="text2" w:themeShade="BF"/>
        </w:rPr>
        <w:t>Alco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. (2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).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k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s. 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riev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Alc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Ale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rt</w:t>
      </w:r>
      <w:r w:rsidRPr="00313C38">
        <w:rPr>
          <w:rFonts w:ascii="Calibri" w:eastAsia="Calibri" w:hAnsi="Calibri" w:cs="Calibri"/>
          <w:color w:val="17365D" w:themeColor="text2" w:themeShade="BF"/>
        </w:rPr>
        <w:t>!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- In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 of Co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hyperlink r:id="rId31"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>h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t</w:t>
        </w:r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>t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p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:</w:t>
        </w:r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>//ww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w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.al</w:t>
        </w:r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>c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o</w:t>
        </w:r>
        <w:r w:rsidRPr="00313C38">
          <w:rPr>
            <w:rFonts w:ascii="Calibri" w:eastAsia="Calibri" w:hAnsi="Calibri" w:cs="Calibri"/>
            <w:color w:val="17365D" w:themeColor="text2" w:themeShade="BF"/>
            <w:spacing w:val="2"/>
          </w:rPr>
          <w:t>h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ol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a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le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rt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.</w:t>
        </w:r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>c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o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m</w:t>
        </w:r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>/d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r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un</w:t>
        </w:r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>k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d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riv</w:t>
        </w:r>
        <w:r w:rsidRPr="00313C38">
          <w:rPr>
            <w:rFonts w:ascii="Calibri" w:eastAsia="Calibri" w:hAnsi="Calibri" w:cs="Calibri"/>
            <w:color w:val="17365D" w:themeColor="text2" w:themeShade="BF"/>
            <w:spacing w:val="-2"/>
          </w:rPr>
          <w:t>i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n</w:t>
        </w:r>
        <w:r w:rsidRPr="00313C38">
          <w:rPr>
            <w:rFonts w:ascii="Calibri" w:eastAsia="Calibri" w:hAnsi="Calibri" w:cs="Calibri"/>
            <w:color w:val="17365D" w:themeColor="text2" w:themeShade="BF"/>
            <w:spacing w:val="4"/>
          </w:rPr>
          <w:t>g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-</w:t>
        </w:r>
      </w:hyperlink>
      <w:r w:rsidRPr="00313C38">
        <w:rPr>
          <w:rFonts w:ascii="Calibri" w:eastAsia="Calibri" w:hAnsi="Calibri" w:cs="Calibri"/>
          <w:color w:val="17365D" w:themeColor="text2" w:themeShade="BF"/>
        </w:rPr>
        <w:t xml:space="preserve">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6.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ml</w:t>
      </w:r>
    </w:p>
    <w:p w14:paraId="055E4696" w14:textId="77777777" w:rsidR="00927318" w:rsidRPr="00313C38" w:rsidRDefault="00313C38">
      <w:pPr>
        <w:ind w:left="292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</w:rPr>
        <w:t xml:space="preserve">   </w:t>
      </w:r>
      <w:r w:rsidRPr="00313C38">
        <w:rPr>
          <w:color w:val="17365D" w:themeColor="text2" w:themeShade="BF"/>
          <w:spacing w:val="10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m,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., &amp;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Reag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J. A.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(19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9</w:t>
      </w:r>
      <w:r w:rsidRPr="00313C38">
        <w:rPr>
          <w:rFonts w:ascii="Calibri" w:eastAsia="Calibri" w:hAnsi="Calibri" w:cs="Calibri"/>
          <w:color w:val="17365D" w:themeColor="text2" w:themeShade="BF"/>
        </w:rPr>
        <w:t>5). 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4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esign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el: 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 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ive</w:t>
      </w:r>
    </w:p>
    <w:p w14:paraId="0CC6AE7B" w14:textId="77777777" w:rsidR="00927318" w:rsidRPr="00313C38" w:rsidRDefault="00927318">
      <w:pPr>
        <w:spacing w:before="6" w:line="140" w:lineRule="exact"/>
        <w:rPr>
          <w:color w:val="17365D" w:themeColor="text2" w:themeShade="BF"/>
          <w:sz w:val="14"/>
          <w:szCs w:val="14"/>
        </w:rPr>
      </w:pPr>
    </w:p>
    <w:p w14:paraId="3D204AD3" w14:textId="77777777" w:rsidR="00927318" w:rsidRPr="00313C38" w:rsidRDefault="00313C38">
      <w:pPr>
        <w:ind w:left="652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odul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lic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Roa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aga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4-17.</w:t>
      </w:r>
    </w:p>
    <w:p w14:paraId="1AE34597" w14:textId="77777777" w:rsidR="00927318" w:rsidRPr="00313C38" w:rsidRDefault="00927318">
      <w:pPr>
        <w:spacing w:before="5" w:line="140" w:lineRule="exact"/>
        <w:rPr>
          <w:color w:val="17365D" w:themeColor="text2" w:themeShade="BF"/>
          <w:sz w:val="14"/>
          <w:szCs w:val="14"/>
        </w:rPr>
      </w:pPr>
    </w:p>
    <w:p w14:paraId="1BF16988" w14:textId="77777777" w:rsidR="00927318" w:rsidRPr="00313C38" w:rsidRDefault="00313C38">
      <w:pPr>
        <w:tabs>
          <w:tab w:val="left" w:pos="640"/>
        </w:tabs>
        <w:spacing w:line="358" w:lineRule="auto"/>
        <w:ind w:left="652" w:right="451" w:hanging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</w:rPr>
        <w:tab/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., 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tt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G.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.,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es,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</w:rPr>
        <w:t>., &amp;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es,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J. P.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(20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2).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t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ch</w:t>
      </w:r>
      <w:r w:rsidRPr="00313C38">
        <w:rPr>
          <w:rFonts w:ascii="Calibri" w:eastAsia="Calibri" w:hAnsi="Calibri" w:cs="Calibri"/>
          <w:color w:val="17365D" w:themeColor="text2" w:themeShade="BF"/>
        </w:rPr>
        <w:t>arac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riv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ies.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&amp;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eventi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7</w:t>
      </w:r>
      <w:r w:rsidRPr="00313C38">
        <w:rPr>
          <w:rFonts w:ascii="Calibri" w:eastAsia="Calibri" w:hAnsi="Calibri" w:cs="Calibri"/>
          <w:color w:val="17365D" w:themeColor="text2" w:themeShade="BF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>7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7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7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176A3850" w14:textId="77777777" w:rsidR="00927318" w:rsidRPr="00313C38" w:rsidRDefault="00313C38">
      <w:pPr>
        <w:spacing w:before="1"/>
        <w:ind w:left="292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</w:rPr>
        <w:t xml:space="preserve">   </w:t>
      </w:r>
      <w:r w:rsidRPr="00313C38">
        <w:rPr>
          <w:color w:val="17365D" w:themeColor="text2" w:themeShade="BF"/>
          <w:spacing w:val="10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A. (20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5).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ay Crash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Fa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onth and</w:t>
      </w:r>
    </w:p>
    <w:p w14:paraId="60FF077D" w14:textId="77777777" w:rsidR="00927318" w:rsidRPr="00313C38" w:rsidRDefault="00927318">
      <w:pPr>
        <w:spacing w:before="9" w:line="140" w:lineRule="exact"/>
        <w:rPr>
          <w:color w:val="17365D" w:themeColor="text2" w:themeShade="BF"/>
          <w:sz w:val="14"/>
          <w:szCs w:val="14"/>
        </w:rPr>
      </w:pPr>
    </w:p>
    <w:p w14:paraId="32CF299E" w14:textId="77777777" w:rsidR="00927318" w:rsidRPr="00313C38" w:rsidRDefault="00313C38">
      <w:pPr>
        <w:ind w:left="652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ay. Was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s 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is.</w:t>
      </w:r>
    </w:p>
    <w:p w14:paraId="507C58C1" w14:textId="77777777" w:rsidR="00927318" w:rsidRPr="00313C38" w:rsidRDefault="00927318">
      <w:pPr>
        <w:spacing w:before="6" w:line="140" w:lineRule="exact"/>
        <w:rPr>
          <w:color w:val="17365D" w:themeColor="text2" w:themeShade="BF"/>
          <w:sz w:val="14"/>
          <w:szCs w:val="14"/>
        </w:rPr>
      </w:pPr>
    </w:p>
    <w:p w14:paraId="4D65D375" w14:textId="77777777" w:rsidR="00927318" w:rsidRPr="00313C38" w:rsidRDefault="00313C38">
      <w:pPr>
        <w:ind w:left="292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</w:rPr>
        <w:t xml:space="preserve">   </w:t>
      </w:r>
      <w:r w:rsidRPr="00313C38">
        <w:rPr>
          <w:color w:val="17365D" w:themeColor="text2" w:themeShade="BF"/>
          <w:spacing w:val="10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isio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a. (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</w:rPr>
        <w:t>6). 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eved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a:</w:t>
      </w:r>
    </w:p>
    <w:p w14:paraId="566E0632" w14:textId="77777777" w:rsidR="00927318" w:rsidRPr="00313C38" w:rsidRDefault="00927318">
      <w:pPr>
        <w:spacing w:before="6" w:line="140" w:lineRule="exact"/>
        <w:rPr>
          <w:color w:val="17365D" w:themeColor="text2" w:themeShade="BF"/>
          <w:sz w:val="14"/>
          <w:szCs w:val="14"/>
        </w:rPr>
      </w:pPr>
    </w:p>
    <w:p w14:paraId="55F08C12" w14:textId="77777777" w:rsidR="00927318" w:rsidRPr="00313C38" w:rsidRDefault="00313C38">
      <w:pPr>
        <w:ind w:left="652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s: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/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/d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a.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ew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.us/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Pub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c-</w:t>
      </w:r>
      <w:r w:rsidRPr="00313C38">
        <w:rPr>
          <w:rFonts w:ascii="Calibri" w:eastAsia="Calibri" w:hAnsi="Calibri" w:cs="Calibri"/>
          <w:color w:val="17365D" w:themeColor="text2" w:themeShade="BF"/>
        </w:rPr>
        <w:t>Sa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/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r-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e-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s/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9gi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x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9</w:t>
      </w:r>
      <w:r w:rsidRPr="00313C38">
        <w:rPr>
          <w:rFonts w:ascii="Calibri" w:eastAsia="Calibri" w:hAnsi="Calibri" w:cs="Calibri"/>
          <w:color w:val="17365D" w:themeColor="text2" w:themeShade="BF"/>
        </w:rPr>
        <w:t>5</w:t>
      </w:r>
    </w:p>
    <w:p w14:paraId="083A7B90" w14:textId="77777777" w:rsidR="00927318" w:rsidRPr="00313C38" w:rsidRDefault="00927318">
      <w:pPr>
        <w:spacing w:before="5" w:line="140" w:lineRule="exact"/>
        <w:rPr>
          <w:color w:val="17365D" w:themeColor="text2" w:themeShade="BF"/>
          <w:sz w:val="14"/>
          <w:szCs w:val="14"/>
        </w:rPr>
      </w:pPr>
    </w:p>
    <w:p w14:paraId="46A301CD" w14:textId="77777777" w:rsidR="00927318" w:rsidRPr="00313C38" w:rsidRDefault="00313C38">
      <w:pPr>
        <w:tabs>
          <w:tab w:val="left" w:pos="640"/>
        </w:tabs>
        <w:spacing w:line="356" w:lineRule="auto"/>
        <w:ind w:left="652" w:right="230" w:hanging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</w:rPr>
        <w:tab/>
      </w:r>
      <w:r w:rsidRPr="00313C38">
        <w:rPr>
          <w:rFonts w:ascii="Calibri" w:eastAsia="Calibri" w:hAnsi="Calibri" w:cs="Calibri"/>
          <w:color w:val="17365D" w:themeColor="text2" w:themeShade="BF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. 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m,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J., &amp;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J. (2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</w:rPr>
        <w:t>).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pp</w:t>
      </w:r>
      <w:r w:rsidRPr="00313C38">
        <w:rPr>
          <w:rFonts w:ascii="Calibri" w:eastAsia="Calibri" w:hAnsi="Calibri" w:cs="Calibri"/>
          <w:color w:val="17365D" w:themeColor="text2" w:themeShade="BF"/>
        </w:rPr>
        <w:t>li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Reg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essi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odels: Fi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ew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Gra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ill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Ir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7689020A" w14:textId="77777777" w:rsidR="00927318" w:rsidRPr="00313C38" w:rsidRDefault="00313C38">
      <w:pPr>
        <w:tabs>
          <w:tab w:val="left" w:pos="640"/>
        </w:tabs>
        <w:spacing w:before="3" w:line="357" w:lineRule="auto"/>
        <w:ind w:left="652" w:right="129" w:hanging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</w:rPr>
        <w:tab/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A. (20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3).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ic 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13</w:t>
      </w:r>
      <w:r w:rsidRPr="00313C38">
        <w:rPr>
          <w:rFonts w:ascii="Calibri" w:eastAsia="Calibri" w:hAnsi="Calibri" w:cs="Calibri"/>
          <w:color w:val="17365D" w:themeColor="text2" w:themeShade="BF"/>
          <w:spacing w:val="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ila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on of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V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le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rash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 Fa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ima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em. Re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riev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ay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>ic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mi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hyperlink r:id="rId32"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>h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t</w:t>
        </w:r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>t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p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:</w:t>
        </w:r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>/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/</w:t>
        </w:r>
        <w:r w:rsidRPr="00313C38">
          <w:rPr>
            <w:rFonts w:ascii="Calibri" w:eastAsia="Calibri" w:hAnsi="Calibri" w:cs="Calibri"/>
            <w:color w:val="17365D" w:themeColor="text2" w:themeShade="BF"/>
            <w:spacing w:val="-1"/>
          </w:rPr>
          <w:t>www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.n</w:t>
        </w:r>
        <w:r w:rsidRPr="00313C38">
          <w:rPr>
            <w:rFonts w:ascii="Calibri" w:eastAsia="Calibri" w:hAnsi="Calibri" w:cs="Calibri"/>
            <w:color w:val="17365D" w:themeColor="text2" w:themeShade="BF"/>
            <w:spacing w:val="1"/>
          </w:rPr>
          <w:t>ht</w:t>
        </w:r>
        <w:r w:rsidRPr="00313C38">
          <w:rPr>
            <w:rFonts w:ascii="Calibri" w:eastAsia="Calibri" w:hAnsi="Calibri" w:cs="Calibri"/>
            <w:color w:val="17365D" w:themeColor="text2" w:themeShade="BF"/>
          </w:rPr>
          <w:t>sa.gov/</w:t>
        </w:r>
      </w:hyperlink>
    </w:p>
    <w:p w14:paraId="01204168" w14:textId="77777777" w:rsidR="00927318" w:rsidRPr="00313C38" w:rsidRDefault="00313C38">
      <w:pPr>
        <w:tabs>
          <w:tab w:val="left" w:pos="640"/>
        </w:tabs>
        <w:spacing w:before="2" w:line="276" w:lineRule="auto"/>
        <w:ind w:left="652" w:right="193" w:hanging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</w:rPr>
        <w:tab/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S., Lo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.,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7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ivaria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oiss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mal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ls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j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ly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4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g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rash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q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y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seve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y. 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Res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ea</w:t>
      </w:r>
      <w:r w:rsidRPr="00313C38">
        <w:rPr>
          <w:rFonts w:ascii="Calibri" w:eastAsia="Calibri" w:hAnsi="Calibri" w:cs="Calibri"/>
          <w:color w:val="17365D" w:themeColor="text2" w:themeShade="BF"/>
        </w:rPr>
        <w:t>rch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9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6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-6.</w:t>
      </w:r>
    </w:p>
    <w:p w14:paraId="4D79EB5A" w14:textId="77777777" w:rsidR="00927318" w:rsidRPr="00313C38" w:rsidRDefault="00313C38">
      <w:pPr>
        <w:spacing w:line="300" w:lineRule="exact"/>
        <w:ind w:left="292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</w:rPr>
        <w:t xml:space="preserve">   </w:t>
      </w:r>
      <w:r w:rsidRPr="00313C38">
        <w:rPr>
          <w:color w:val="17365D" w:themeColor="text2" w:themeShade="BF"/>
          <w:spacing w:val="10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Lo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rd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., 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ally,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S.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., 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k</w:t>
      </w:r>
      <w:r w:rsidRPr="00313C38">
        <w:rPr>
          <w:rFonts w:ascii="Calibri" w:eastAsia="Calibri" w:hAnsi="Calibri" w:cs="Calibri"/>
          <w:color w:val="17365D" w:themeColor="text2" w:themeShade="BF"/>
        </w:rPr>
        <w:t>em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S.,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9.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Ex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sion of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pp</w:t>
      </w:r>
      <w:r w:rsidRPr="00313C38">
        <w:rPr>
          <w:rFonts w:ascii="Calibri" w:eastAsia="Calibri" w:hAnsi="Calibri" w:cs="Calibri"/>
          <w:color w:val="17365D" w:themeColor="text2" w:themeShade="BF"/>
        </w:rPr>
        <w:t>lic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ion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of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ay</w:t>
      </w:r>
    </w:p>
    <w:p w14:paraId="5946BADB" w14:textId="77777777" w:rsidR="00927318" w:rsidRPr="00313C38" w:rsidRDefault="00313C38">
      <w:pPr>
        <w:spacing w:before="45" w:line="276" w:lineRule="auto"/>
        <w:ind w:left="652" w:right="675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ax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w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l-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iss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el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: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y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z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ff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ic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ra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ex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8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sio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. 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ub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8</w:t>
      </w:r>
      <w:r w:rsidRPr="00313C38">
        <w:rPr>
          <w:rFonts w:ascii="Calibri" w:eastAsia="Calibri" w:hAnsi="Calibri" w:cs="Calibri"/>
          <w:color w:val="17365D" w:themeColor="text2" w:themeShade="BF"/>
        </w:rPr>
        <w:t>9th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nnu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l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et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</w:rPr>
        <w:t>on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rch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ar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, Was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</w:p>
    <w:p w14:paraId="097B3CBA" w14:textId="77777777" w:rsidR="00927318" w:rsidRPr="00313C38" w:rsidRDefault="00313C38">
      <w:pPr>
        <w:spacing w:line="300" w:lineRule="exact"/>
        <w:ind w:left="292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</w:rPr>
        <w:t xml:space="preserve">   </w:t>
      </w:r>
      <w:r w:rsidRPr="00313C38">
        <w:rPr>
          <w:color w:val="17365D" w:themeColor="text2" w:themeShade="BF"/>
          <w:spacing w:val="10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Was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S.P.,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Karl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is,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M</w:t>
      </w:r>
      <w:r w:rsidRPr="00313C38">
        <w:rPr>
          <w:rFonts w:ascii="Calibri" w:eastAsia="Calibri" w:hAnsi="Calibri" w:cs="Calibri"/>
          <w:color w:val="17365D" w:themeColor="text2" w:themeShade="BF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.,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nn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</w:rPr>
        <w:t>ri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F.L.,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1</w:t>
      </w:r>
      <w:r w:rsidRPr="00313C38">
        <w:rPr>
          <w:rFonts w:ascii="Calibri" w:eastAsia="Calibri" w:hAnsi="Calibri" w:cs="Calibri"/>
          <w:color w:val="17365D" w:themeColor="text2" w:themeShade="BF"/>
        </w:rPr>
        <w:t>0.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ric</w:t>
      </w:r>
    </w:p>
    <w:p w14:paraId="57D564E4" w14:textId="77777777" w:rsidR="00927318" w:rsidRPr="00313C38" w:rsidRDefault="00313C38">
      <w:pPr>
        <w:spacing w:before="45"/>
        <w:ind w:left="652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</w:rPr>
        <w:t>eth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rt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aly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</w:rPr>
        <w:t>is. Se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H</w:t>
      </w:r>
      <w:r w:rsidRPr="00313C38">
        <w:rPr>
          <w:rFonts w:ascii="Calibri" w:eastAsia="Calibri" w:hAnsi="Calibri" w:cs="Calibri"/>
          <w:color w:val="17365D" w:themeColor="text2" w:themeShade="BF"/>
        </w:rPr>
        <w:t>all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/C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oca</w:t>
      </w:r>
    </w:p>
    <w:p w14:paraId="308C56F2" w14:textId="77777777" w:rsidR="00927318" w:rsidRPr="00313C38" w:rsidRDefault="00313C38">
      <w:pPr>
        <w:spacing w:before="43"/>
        <w:ind w:left="652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Calibri" w:eastAsia="Calibri" w:hAnsi="Calibri" w:cs="Calibri"/>
          <w:color w:val="17365D" w:themeColor="text2" w:themeShade="BF"/>
        </w:rPr>
        <w:t>Rato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FL.</w:t>
      </w:r>
    </w:p>
    <w:p w14:paraId="12F04CC5" w14:textId="77777777" w:rsidR="00927318" w:rsidRPr="00313C38" w:rsidRDefault="00313C38">
      <w:pPr>
        <w:tabs>
          <w:tab w:val="left" w:pos="640"/>
        </w:tabs>
        <w:spacing w:before="44" w:line="354" w:lineRule="auto"/>
        <w:ind w:left="652" w:right="669" w:hanging="360"/>
        <w:rPr>
          <w:rFonts w:ascii="Calibri" w:eastAsia="Calibri" w:hAnsi="Calibri" w:cs="Calibri"/>
          <w:color w:val="17365D" w:themeColor="text2" w:themeShade="BF"/>
        </w:rPr>
      </w:pPr>
      <w:r w:rsidRPr="00313C38">
        <w:rPr>
          <w:rFonts w:ascii="Symbol" w:eastAsia="Symbol" w:hAnsi="Symbol" w:cs="Symbol"/>
          <w:color w:val="17365D" w:themeColor="text2" w:themeShade="BF"/>
        </w:rPr>
        <w:t></w:t>
      </w:r>
      <w:r w:rsidRPr="00313C38">
        <w:rPr>
          <w:color w:val="17365D" w:themeColor="text2" w:themeShade="BF"/>
        </w:rPr>
        <w:tab/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B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es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J.A.,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.</w:t>
      </w:r>
      <w:r w:rsidRPr="00313C38">
        <w:rPr>
          <w:rFonts w:ascii="Calibri" w:eastAsia="Calibri" w:hAnsi="Calibri" w:cs="Calibri"/>
          <w:color w:val="17365D" w:themeColor="text2" w:themeShade="BF"/>
        </w:rPr>
        <w:t>P.,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8.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oce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u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or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d</w:t>
      </w:r>
      <w:r w:rsidRPr="00313C38">
        <w:rPr>
          <w:rFonts w:ascii="Calibri" w:eastAsia="Calibri" w:hAnsi="Calibri" w:cs="Calibri"/>
          <w:color w:val="17365D" w:themeColor="text2" w:themeShade="BF"/>
        </w:rPr>
        <w:t>evel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op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g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e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t m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od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 xml:space="preserve">ion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ac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f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m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c</w:t>
      </w:r>
      <w:r w:rsidRPr="00313C38">
        <w:rPr>
          <w:rFonts w:ascii="Calibri" w:eastAsia="Calibri" w:hAnsi="Calibri" w:cs="Calibri"/>
          <w:color w:val="17365D" w:themeColor="text2" w:themeShade="BF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</w:t>
      </w:r>
      <w:r w:rsidRPr="00313C38">
        <w:rPr>
          <w:rFonts w:ascii="Calibri" w:eastAsia="Calibri" w:hAnsi="Calibri" w:cs="Calibri"/>
          <w:color w:val="17365D" w:themeColor="text2" w:themeShade="BF"/>
        </w:rPr>
        <w:t>sect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</w:rPr>
        <w:t>al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a.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3"/>
        </w:rPr>
        <w:t>s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p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a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t</w:t>
      </w:r>
      <w:r w:rsidRPr="00313C38">
        <w:rPr>
          <w:rFonts w:ascii="Calibri" w:eastAsia="Calibri" w:hAnsi="Calibri" w:cs="Calibri"/>
          <w:color w:val="17365D" w:themeColor="text2" w:themeShade="BF"/>
        </w:rPr>
        <w:t>i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</w:rPr>
        <w:t>n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Research</w:t>
      </w:r>
      <w:r w:rsidRPr="00313C38">
        <w:rPr>
          <w:rFonts w:ascii="Calibri" w:eastAsia="Calibri" w:hAnsi="Calibri" w:cs="Calibri"/>
          <w:color w:val="17365D" w:themeColor="text2" w:themeShade="BF"/>
          <w:spacing w:val="2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Re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c</w:t>
      </w:r>
      <w:r w:rsidRPr="00313C38">
        <w:rPr>
          <w:rFonts w:ascii="Calibri" w:eastAsia="Calibri" w:hAnsi="Calibri" w:cs="Calibri"/>
          <w:color w:val="17365D" w:themeColor="text2" w:themeShade="BF"/>
        </w:rPr>
        <w:t>o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r</w:t>
      </w:r>
      <w:r w:rsidRPr="00313C38">
        <w:rPr>
          <w:rFonts w:ascii="Calibri" w:eastAsia="Calibri" w:hAnsi="Calibri" w:cs="Calibri"/>
          <w:color w:val="17365D" w:themeColor="text2" w:themeShade="BF"/>
        </w:rPr>
        <w:t>d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</w:rPr>
        <w:t>2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</w:rPr>
        <w:t>8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3</w:t>
      </w:r>
      <w:r w:rsidRPr="00313C38">
        <w:rPr>
          <w:rFonts w:ascii="Calibri" w:eastAsia="Calibri" w:hAnsi="Calibri" w:cs="Calibri"/>
          <w:color w:val="17365D" w:themeColor="text2" w:themeShade="BF"/>
        </w:rPr>
        <w:t>,</w:t>
      </w:r>
      <w:r w:rsidRPr="00313C38">
        <w:rPr>
          <w:rFonts w:ascii="Calibri" w:eastAsia="Calibri" w:hAnsi="Calibri" w:cs="Calibri"/>
          <w:color w:val="17365D" w:themeColor="text2" w:themeShade="BF"/>
          <w:spacing w:val="-1"/>
        </w:rPr>
        <w:t xml:space="preserve"> </w:t>
      </w:r>
      <w:r w:rsidRPr="00313C38">
        <w:rPr>
          <w:rFonts w:ascii="Calibri" w:eastAsia="Calibri" w:hAnsi="Calibri" w:cs="Calibri"/>
          <w:color w:val="17365D" w:themeColor="text2" w:themeShade="BF"/>
          <w:spacing w:val="-2"/>
        </w:rPr>
        <w:t>4</w:t>
      </w:r>
      <w:r w:rsidRPr="00313C38">
        <w:rPr>
          <w:rFonts w:ascii="Calibri" w:eastAsia="Calibri" w:hAnsi="Calibri" w:cs="Calibri"/>
          <w:color w:val="17365D" w:themeColor="text2" w:themeShade="BF"/>
          <w:spacing w:val="5"/>
        </w:rPr>
        <w:t>0</w:t>
      </w:r>
      <w:r w:rsidRPr="00313C38">
        <w:rPr>
          <w:rFonts w:ascii="Calibri" w:eastAsia="Calibri" w:hAnsi="Calibri" w:cs="Calibri"/>
          <w:color w:val="17365D" w:themeColor="text2" w:themeShade="BF"/>
          <w:spacing w:val="1"/>
        </w:rPr>
        <w:t>-48.</w:t>
      </w:r>
    </w:p>
    <w:sectPr w:rsidR="00927318" w:rsidRPr="00313C38">
      <w:pgSz w:w="11920" w:h="16840"/>
      <w:pgMar w:top="780" w:right="1300" w:bottom="280" w:left="1300" w:header="595" w:footer="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272D6AB3" w14:textId="77777777" w:rsidR="00AA5FCB" w:rsidRDefault="00AA5FCB">
      <w:r>
        <w:separator/>
      </w:r>
    </w:p>
  </w:endnote>
  <w:endnote w:type="continuationSeparator" w:id="0">
    <w:p w14:paraId="3A7FFE0A" w14:textId="77777777" w:rsidR="00AA5FCB" w:rsidRDefault="00AA5F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2D82AB9D" w14:textId="77777777" w:rsidR="00AA5FCB" w:rsidRDefault="00AA5FCB">
      <w:r>
        <w:separator/>
      </w:r>
    </w:p>
  </w:footnote>
  <w:footnote w:type="continuationSeparator" w:id="0">
    <w:p w14:paraId="22ED4F0C" w14:textId="77777777" w:rsidR="00AA5FCB" w:rsidRDefault="00AA5FC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0D9819F" w14:textId="77777777" w:rsidR="00313C38" w:rsidRDefault="00AA5FCB">
    <w:pPr>
      <w:spacing w:line="200" w:lineRule="exact"/>
    </w:pPr>
    <w:r>
      <w:pict w14:anchorId="23838360">
        <v:group id="_x0000_s2052" style="position:absolute;margin-left:70.55pt;margin-top:50pt;width:454.25pt;height:0;z-index:-251659776;mso-position-horizontal-relative:page;mso-position-vertical-relative:page" coordorigin="1412,1001" coordsize="9085,0">
          <v:polyline id="_x0000_s2053" style="position:absolute" points="4236,3003,13321,3003" coordorigin="1412,1001" coordsize="9085,0" filled="f" strokecolor="#d9d9d9" strokeweight=".58pt">
            <v:path arrowok="t"/>
            <o:lock v:ext="edit" verticies="t"/>
          </v:polyline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30BF6F4" w14:textId="77777777" w:rsidR="00313C38" w:rsidRDefault="00AA5FCB">
    <w:pPr>
      <w:spacing w:line="200" w:lineRule="exact"/>
    </w:pPr>
    <w:r>
      <w:pict w14:anchorId="0753B5D2">
        <v:group id="_x0000_s2050" style="position:absolute;margin-left:70.55pt;margin-top:50pt;width:454.25pt;height:0;z-index:-251658752;mso-position-horizontal-relative:page;mso-position-vertical-relative:page" coordorigin="1412,1001" coordsize="9085,0">
          <v:polyline id="_x0000_s2051" style="position:absolute" points="4236,3003,13321,3003" coordorigin="1412,1001" coordsize="9085,0" filled="f" strokecolor="#d9d9d9" strokeweight=".58pt">
            <v:path arrowok="t"/>
            <o:lock v:ext="edit" verticies="t"/>
          </v:polyline>
          <w10:wrap anchorx="page" anchory="page"/>
        </v:group>
      </w:pict>
    </w:r>
    <w:r>
      <w:pict w14:anchorId="3172F8C1">
        <v:shapetype id="_x0000_t202" coordsize="21600,21600" o:spt="202" path="m0,0l0,21600,21600,21600,21600,0xe">
          <v:stroke joinstyle="miter"/>
          <v:path gradientshapeok="t" o:connecttype="rect"/>
        </v:shapetype>
        <v:shape id="_x0000_s2049" type="#_x0000_t202" style="position:absolute;margin-left:467.55pt;margin-top:36.55pt;width:57.95pt;height:13pt;z-index:-251657728;mso-position-horizontal-relative:page;mso-position-vertical-relative:page" filled="f" stroked="f">
          <v:textbox inset="0,0,0,0">
            <w:txbxContent>
              <w:p w14:paraId="22BDD82F" w14:textId="77777777" w:rsidR="00313C38" w:rsidRDefault="00313C38">
                <w:pPr>
                  <w:spacing w:line="240" w:lineRule="exact"/>
                  <w:ind w:left="2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color w:val="7E7E7E"/>
                    <w:position w:val="1"/>
                    <w:sz w:val="22"/>
                    <w:szCs w:val="22"/>
                  </w:rPr>
                  <w:t>P</w:t>
                </w:r>
                <w:r>
                  <w:rPr>
                    <w:rFonts w:ascii="Calibri" w:eastAsia="Calibri" w:hAnsi="Calibri" w:cs="Calibri"/>
                    <w:color w:val="7E7E7E"/>
                    <w:spacing w:val="11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7E7E7E"/>
                    <w:position w:val="1"/>
                    <w:sz w:val="22"/>
                    <w:szCs w:val="22"/>
                  </w:rPr>
                  <w:t>a</w:t>
                </w:r>
                <w:r>
                  <w:rPr>
                    <w:rFonts w:ascii="Calibri" w:eastAsia="Calibri" w:hAnsi="Calibri" w:cs="Calibri"/>
                    <w:color w:val="7E7E7E"/>
                    <w:spacing w:val="10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7E7E7E"/>
                    <w:position w:val="1"/>
                    <w:sz w:val="22"/>
                    <w:szCs w:val="22"/>
                  </w:rPr>
                  <w:t>g</w:t>
                </w:r>
                <w:r>
                  <w:rPr>
                    <w:rFonts w:ascii="Calibri" w:eastAsia="Calibri" w:hAnsi="Calibri" w:cs="Calibri"/>
                    <w:color w:val="7E7E7E"/>
                    <w:spacing w:val="9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7E7E7E"/>
                    <w:position w:val="1"/>
                    <w:sz w:val="22"/>
                    <w:szCs w:val="22"/>
                  </w:rPr>
                  <w:t xml:space="preserve">e </w:t>
                </w:r>
                <w:r>
                  <w:rPr>
                    <w:rFonts w:ascii="Calibri" w:eastAsia="Calibri" w:hAnsi="Calibri" w:cs="Calibri"/>
                    <w:color w:val="7E7E7E"/>
                    <w:spacing w:val="12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000000"/>
                    <w:position w:val="1"/>
                    <w:sz w:val="22"/>
                    <w:szCs w:val="22"/>
                  </w:rPr>
                  <w:t xml:space="preserve">|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color w:val="000000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BF377E">
                  <w:rPr>
                    <w:rFonts w:ascii="Calibri" w:eastAsia="Calibri" w:hAnsi="Calibri" w:cs="Calibri"/>
                    <w:b/>
                    <w:noProof/>
                    <w:color w:val="000000"/>
                    <w:position w:val="1"/>
                    <w:sz w:val="22"/>
                    <w:szCs w:val="22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14065183"/>
    <w:multiLevelType w:val="multilevel"/>
    <w:tmpl w:val="8584850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grammar="clean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318"/>
    <w:rsid w:val="0000336C"/>
    <w:rsid w:val="000B3B1D"/>
    <w:rsid w:val="0011780E"/>
    <w:rsid w:val="0019038B"/>
    <w:rsid w:val="001D021B"/>
    <w:rsid w:val="00313C38"/>
    <w:rsid w:val="003B1B50"/>
    <w:rsid w:val="00500351"/>
    <w:rsid w:val="005274A0"/>
    <w:rsid w:val="00593ECB"/>
    <w:rsid w:val="00664F43"/>
    <w:rsid w:val="007B37FC"/>
    <w:rsid w:val="008044A2"/>
    <w:rsid w:val="008778FC"/>
    <w:rsid w:val="00927318"/>
    <w:rsid w:val="00945E3F"/>
    <w:rsid w:val="00AA5FCB"/>
    <w:rsid w:val="00BA128E"/>
    <w:rsid w:val="00BF377E"/>
    <w:rsid w:val="00CE305E"/>
    <w:rsid w:val="00CE4C63"/>
    <w:rsid w:val="00D90965"/>
    <w:rsid w:val="00E407B5"/>
    <w:rsid w:val="00E807CD"/>
    <w:rsid w:val="00FF6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58BEB01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021B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08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hyperlink" Target="http://en.wikipedia.org/wiki/Negative_binomial_distribution" TargetMode="External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yperlink" Target="http://www.nhtsa.gov/" TargetMode="External"/><Relationship Id="rId31" Type="http://schemas.openxmlformats.org/officeDocument/2006/relationships/hyperlink" Target="http://www.alcoholalert.com/drunkdriving-" TargetMode="External"/><Relationship Id="rId32" Type="http://schemas.openxmlformats.org/officeDocument/2006/relationships/hyperlink" Target="http://www.nhtsa.gov/" TargetMode="External"/><Relationship Id="rId9" Type="http://schemas.openxmlformats.org/officeDocument/2006/relationships/image" Target="media/image1.jpeg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7061</Words>
  <Characters>40250</Characters>
  <Application>Microsoft Macintosh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Jyothi Kunaparaju</cp:lastModifiedBy>
  <cp:revision>2</cp:revision>
  <cp:lastPrinted>2016-05-13T10:03:00Z</cp:lastPrinted>
  <dcterms:created xsi:type="dcterms:W3CDTF">2017-01-23T23:27:00Z</dcterms:created>
  <dcterms:modified xsi:type="dcterms:W3CDTF">2017-01-23T23:27:00Z</dcterms:modified>
</cp:coreProperties>
</file>